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37B0B5" w14:textId="77777777" w:rsidR="007E24D6" w:rsidRDefault="007E24D6" w:rsidP="005E1A6E">
      <w:pPr>
        <w:pStyle w:val="a7"/>
        <w:rPr>
          <w:rStyle w:val="a9"/>
        </w:rPr>
      </w:pPr>
    </w:p>
    <w:p w14:paraId="6D82E83E" w14:textId="77777777" w:rsidR="007E24D6" w:rsidRDefault="007E24D6" w:rsidP="005E1A6E">
      <w:pPr>
        <w:pStyle w:val="a7"/>
        <w:rPr>
          <w:rStyle w:val="a9"/>
        </w:rPr>
      </w:pPr>
    </w:p>
    <w:p w14:paraId="52148038" w14:textId="77777777" w:rsidR="007E24D6" w:rsidRDefault="007E24D6" w:rsidP="005E1A6E">
      <w:pPr>
        <w:pStyle w:val="a7"/>
        <w:rPr>
          <w:rStyle w:val="a9"/>
        </w:rPr>
      </w:pPr>
    </w:p>
    <w:p w14:paraId="6A518E20" w14:textId="7AE0062E" w:rsidR="0058019D" w:rsidRPr="007E24D6" w:rsidRDefault="007E548E" w:rsidP="005E1A6E">
      <w:pPr>
        <w:pStyle w:val="a7"/>
        <w:rPr>
          <w:rStyle w:val="a9"/>
          <w:sz w:val="96"/>
          <w:szCs w:val="96"/>
        </w:rPr>
      </w:pPr>
      <w:bookmarkStart w:id="0" w:name="_Toc334178399"/>
      <w:r>
        <w:rPr>
          <w:rStyle w:val="a9"/>
          <w:rFonts w:hint="eastAsia"/>
          <w:sz w:val="96"/>
          <w:szCs w:val="96"/>
        </w:rPr>
        <w:t>TM</w:t>
      </w:r>
      <w:r w:rsidR="00936AC8" w:rsidRPr="007E24D6">
        <w:rPr>
          <w:rStyle w:val="a9"/>
          <w:rFonts w:hint="eastAsia"/>
          <w:sz w:val="96"/>
          <w:szCs w:val="96"/>
        </w:rPr>
        <w:t xml:space="preserve"> </w:t>
      </w:r>
      <w:r w:rsidR="00125DBF">
        <w:rPr>
          <w:rStyle w:val="a9"/>
          <w:rFonts w:hint="eastAsia"/>
          <w:sz w:val="96"/>
          <w:szCs w:val="96"/>
        </w:rPr>
        <w:t>V2</w:t>
      </w:r>
      <w:bookmarkEnd w:id="0"/>
    </w:p>
    <w:p w14:paraId="0B05200D" w14:textId="77777777" w:rsidR="007E24D6" w:rsidRDefault="007E24D6" w:rsidP="007E24D6"/>
    <w:p w14:paraId="5B3486E8" w14:textId="77777777" w:rsidR="009D6423" w:rsidRDefault="009D6423" w:rsidP="007E24D6"/>
    <w:p w14:paraId="09284D06" w14:textId="77777777" w:rsidR="009D6423" w:rsidRDefault="009D6423" w:rsidP="007E24D6"/>
    <w:p w14:paraId="6A1F9161" w14:textId="77777777" w:rsidR="009D6423" w:rsidRDefault="009D6423" w:rsidP="007E24D6"/>
    <w:p w14:paraId="5EAB4539" w14:textId="5F428DFD" w:rsidR="007E24D6" w:rsidRPr="00125DBF" w:rsidRDefault="00125DBF" w:rsidP="00125DBF">
      <w:pPr>
        <w:ind w:left="2940" w:firstLine="420"/>
        <w:rPr>
          <w:sz w:val="28"/>
          <w:szCs w:val="28"/>
        </w:rPr>
      </w:pPr>
      <w:r w:rsidRPr="00125DBF">
        <w:rPr>
          <w:rFonts w:hint="eastAsia"/>
          <w:sz w:val="28"/>
          <w:szCs w:val="28"/>
        </w:rPr>
        <w:t>White Paper</w:t>
      </w:r>
    </w:p>
    <w:p w14:paraId="6B8B85E1" w14:textId="5AA43B2F" w:rsidR="007E24D6" w:rsidRDefault="00665747" w:rsidP="007E2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629BF156" w14:textId="77777777" w:rsidR="007E24D6" w:rsidRDefault="007E24D6" w:rsidP="007E24D6"/>
    <w:p w14:paraId="13865FF7" w14:textId="77777777" w:rsidR="007E24D6" w:rsidRDefault="007E24D6" w:rsidP="007E24D6"/>
    <w:p w14:paraId="251C338A" w14:textId="77777777" w:rsidR="007E24D6" w:rsidRDefault="007E24D6" w:rsidP="007E24D6"/>
    <w:p w14:paraId="45F20070" w14:textId="77777777" w:rsidR="007E24D6" w:rsidRDefault="007E24D6" w:rsidP="007E24D6"/>
    <w:p w14:paraId="70079137" w14:textId="77777777" w:rsidR="007E24D6" w:rsidRDefault="007E24D6" w:rsidP="007E24D6"/>
    <w:p w14:paraId="6D5AE496" w14:textId="77777777" w:rsidR="007E24D6" w:rsidRDefault="007E24D6" w:rsidP="007E24D6"/>
    <w:p w14:paraId="5C1A3C84" w14:textId="77777777" w:rsidR="007E24D6" w:rsidRDefault="007E24D6" w:rsidP="007E24D6"/>
    <w:p w14:paraId="63CCFFF3" w14:textId="77777777" w:rsidR="007E24D6" w:rsidRDefault="007E24D6" w:rsidP="007E24D6"/>
    <w:p w14:paraId="4A83ED69" w14:textId="77777777" w:rsidR="007E24D6" w:rsidRPr="007E24D6" w:rsidRDefault="007E24D6" w:rsidP="007E24D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173"/>
        <w:gridCol w:w="1237"/>
        <w:gridCol w:w="5289"/>
      </w:tblGrid>
      <w:tr w:rsidR="00CE0D2F" w14:paraId="6513B7A4" w14:textId="77777777" w:rsidTr="00432D8B">
        <w:tc>
          <w:tcPr>
            <w:tcW w:w="817" w:type="dxa"/>
          </w:tcPr>
          <w:p w14:paraId="0F9A45AD" w14:textId="6A833B33" w:rsidR="00CE0D2F" w:rsidRDefault="00CE0D2F" w:rsidP="00CE0D2F">
            <w:r>
              <w:rPr>
                <w:rFonts w:hint="eastAsia"/>
              </w:rPr>
              <w:t>版本</w:t>
            </w:r>
          </w:p>
        </w:tc>
        <w:tc>
          <w:tcPr>
            <w:tcW w:w="1173" w:type="dxa"/>
          </w:tcPr>
          <w:p w14:paraId="2C6FC21C" w14:textId="4782FDB3" w:rsidR="00CE0D2F" w:rsidRDefault="00CE0D2F" w:rsidP="00CE0D2F">
            <w:r>
              <w:rPr>
                <w:rFonts w:hint="eastAsia"/>
              </w:rPr>
              <w:t>日期</w:t>
            </w:r>
          </w:p>
        </w:tc>
        <w:tc>
          <w:tcPr>
            <w:tcW w:w="1237" w:type="dxa"/>
          </w:tcPr>
          <w:p w14:paraId="567671DB" w14:textId="12E17660" w:rsidR="00CE0D2F" w:rsidRDefault="00CE0D2F" w:rsidP="00CE0D2F">
            <w:r>
              <w:rPr>
                <w:rFonts w:hint="eastAsia"/>
              </w:rPr>
              <w:t>作者</w:t>
            </w:r>
          </w:p>
        </w:tc>
        <w:tc>
          <w:tcPr>
            <w:tcW w:w="5289" w:type="dxa"/>
          </w:tcPr>
          <w:p w14:paraId="18FAB58E" w14:textId="6E870C07" w:rsidR="00CE0D2F" w:rsidRDefault="00CE0D2F" w:rsidP="00CE0D2F">
            <w:r>
              <w:rPr>
                <w:rFonts w:hint="eastAsia"/>
              </w:rPr>
              <w:t>内容</w:t>
            </w:r>
          </w:p>
        </w:tc>
      </w:tr>
      <w:tr w:rsidR="00CE0D2F" w14:paraId="220E4436" w14:textId="77777777" w:rsidTr="00432D8B">
        <w:tc>
          <w:tcPr>
            <w:tcW w:w="817" w:type="dxa"/>
          </w:tcPr>
          <w:p w14:paraId="4078EB1D" w14:textId="4DE54980" w:rsidR="00CE0D2F" w:rsidRDefault="00CE0D2F" w:rsidP="00CE0D2F">
            <w:r>
              <w:rPr>
                <w:rFonts w:hint="eastAsia"/>
              </w:rPr>
              <w:t>V1.0</w:t>
            </w:r>
          </w:p>
        </w:tc>
        <w:tc>
          <w:tcPr>
            <w:tcW w:w="1173" w:type="dxa"/>
          </w:tcPr>
          <w:p w14:paraId="79E09DE2" w14:textId="58DDE861" w:rsidR="00CE0D2F" w:rsidRDefault="00CE0D2F" w:rsidP="00CE0D2F">
            <w:r>
              <w:rPr>
                <w:rFonts w:hint="eastAsia"/>
              </w:rPr>
              <w:t>16-06-02</w:t>
            </w:r>
          </w:p>
        </w:tc>
        <w:tc>
          <w:tcPr>
            <w:tcW w:w="1237" w:type="dxa"/>
          </w:tcPr>
          <w:p w14:paraId="3915EBF3" w14:textId="3AC67E7A" w:rsidR="00CE0D2F" w:rsidRDefault="00CE0D2F" w:rsidP="00CE0D2F">
            <w:r>
              <w:rPr>
                <w:rFonts w:hint="eastAsia"/>
              </w:rPr>
              <w:t>Ivan</w:t>
            </w:r>
            <w:r w:rsidR="00432D8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Gan</w:t>
            </w:r>
          </w:p>
        </w:tc>
        <w:tc>
          <w:tcPr>
            <w:tcW w:w="5289" w:type="dxa"/>
          </w:tcPr>
          <w:p w14:paraId="1909A511" w14:textId="7E902FA4" w:rsidR="00CE0D2F" w:rsidRDefault="00CE0D2F" w:rsidP="00CE0D2F">
            <w:r>
              <w:rPr>
                <w:rFonts w:hint="eastAsia"/>
              </w:rPr>
              <w:t>初次发行</w:t>
            </w:r>
          </w:p>
        </w:tc>
      </w:tr>
      <w:tr w:rsidR="005E1572" w14:paraId="18FDDA32" w14:textId="77777777" w:rsidTr="00432D8B">
        <w:tc>
          <w:tcPr>
            <w:tcW w:w="817" w:type="dxa"/>
          </w:tcPr>
          <w:p w14:paraId="185B8697" w14:textId="0112E6EC" w:rsidR="005E1572" w:rsidRDefault="005E1572" w:rsidP="00CE0D2F">
            <w:r>
              <w:rPr>
                <w:rFonts w:hint="eastAsia"/>
              </w:rPr>
              <w:t>V1.1</w:t>
            </w:r>
          </w:p>
        </w:tc>
        <w:tc>
          <w:tcPr>
            <w:tcW w:w="1173" w:type="dxa"/>
          </w:tcPr>
          <w:p w14:paraId="0A470076" w14:textId="65E3A55A" w:rsidR="005E1572" w:rsidRDefault="005E1572" w:rsidP="00CE0D2F">
            <w:r>
              <w:rPr>
                <w:rFonts w:hint="eastAsia"/>
              </w:rPr>
              <w:t>16-06-02</w:t>
            </w:r>
          </w:p>
        </w:tc>
        <w:tc>
          <w:tcPr>
            <w:tcW w:w="1237" w:type="dxa"/>
          </w:tcPr>
          <w:p w14:paraId="60E96BC8" w14:textId="0036361C" w:rsidR="005E1572" w:rsidRDefault="005E1572" w:rsidP="00CE0D2F">
            <w:r>
              <w:rPr>
                <w:rFonts w:hint="eastAsia"/>
              </w:rPr>
              <w:t>Ivan</w:t>
            </w:r>
            <w:r w:rsidR="00432D8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Gan</w:t>
            </w:r>
          </w:p>
        </w:tc>
        <w:tc>
          <w:tcPr>
            <w:tcW w:w="5289" w:type="dxa"/>
          </w:tcPr>
          <w:p w14:paraId="75D8CB58" w14:textId="08C58239" w:rsidR="005E1572" w:rsidRDefault="005E1572" w:rsidP="00CE0D2F">
            <w:r>
              <w:rPr>
                <w:rFonts w:hint="eastAsia"/>
              </w:rPr>
              <w:t>增加消息格式作为文稿第一部分</w:t>
            </w:r>
          </w:p>
        </w:tc>
      </w:tr>
      <w:tr w:rsidR="005E1572" w14:paraId="0EC65A4F" w14:textId="77777777" w:rsidTr="00432D8B">
        <w:tc>
          <w:tcPr>
            <w:tcW w:w="817" w:type="dxa"/>
          </w:tcPr>
          <w:p w14:paraId="5DA860F1" w14:textId="79E947B6" w:rsidR="005E1572" w:rsidRDefault="00432D8B" w:rsidP="00CE0D2F">
            <w:r>
              <w:rPr>
                <w:rFonts w:hint="eastAsia"/>
              </w:rPr>
              <w:t>V1.2</w:t>
            </w:r>
          </w:p>
        </w:tc>
        <w:tc>
          <w:tcPr>
            <w:tcW w:w="1173" w:type="dxa"/>
          </w:tcPr>
          <w:p w14:paraId="1F9BE0E8" w14:textId="75C17B60" w:rsidR="005E1572" w:rsidRDefault="00432D8B" w:rsidP="00CE0D2F">
            <w:r>
              <w:rPr>
                <w:rFonts w:hint="eastAsia"/>
              </w:rPr>
              <w:t>16-06-1</w:t>
            </w:r>
            <w:r w:rsidR="005306AF">
              <w:rPr>
                <w:rFonts w:hint="eastAsia"/>
              </w:rPr>
              <w:t>5</w:t>
            </w:r>
          </w:p>
        </w:tc>
        <w:tc>
          <w:tcPr>
            <w:tcW w:w="1237" w:type="dxa"/>
          </w:tcPr>
          <w:p w14:paraId="3A0FF894" w14:textId="278DA66C" w:rsidR="005E1572" w:rsidRDefault="00432D8B" w:rsidP="00CE0D2F">
            <w:r>
              <w:rPr>
                <w:rFonts w:hint="eastAsia"/>
              </w:rPr>
              <w:t>Ivan Gan</w:t>
            </w:r>
          </w:p>
        </w:tc>
        <w:tc>
          <w:tcPr>
            <w:tcW w:w="5289" w:type="dxa"/>
          </w:tcPr>
          <w:p w14:paraId="11C00682" w14:textId="0430D31D" w:rsidR="005E1572" w:rsidRDefault="00432D8B" w:rsidP="00CE0D2F">
            <w:r>
              <w:rPr>
                <w:rFonts w:hint="eastAsia"/>
              </w:rPr>
              <w:t>增加系统架构</w:t>
            </w:r>
            <w:r w:rsidR="00B765F5">
              <w:rPr>
                <w:rFonts w:hint="eastAsia"/>
              </w:rPr>
              <w:t>和各文件说明</w:t>
            </w:r>
            <w:r>
              <w:rPr>
                <w:rFonts w:hint="eastAsia"/>
              </w:rPr>
              <w:t>，重新编排消息</w:t>
            </w:r>
          </w:p>
        </w:tc>
      </w:tr>
      <w:tr w:rsidR="003D11A3" w14:paraId="0717F523" w14:textId="77777777" w:rsidTr="00432D8B">
        <w:tc>
          <w:tcPr>
            <w:tcW w:w="817" w:type="dxa"/>
          </w:tcPr>
          <w:p w14:paraId="3CA71387" w14:textId="345F2E1E" w:rsidR="003D11A3" w:rsidRDefault="003D11A3" w:rsidP="00CE0D2F">
            <w:r>
              <w:rPr>
                <w:rFonts w:hint="eastAsia"/>
              </w:rPr>
              <w:t>V1.3</w:t>
            </w:r>
          </w:p>
        </w:tc>
        <w:tc>
          <w:tcPr>
            <w:tcW w:w="1173" w:type="dxa"/>
          </w:tcPr>
          <w:p w14:paraId="70A4FB48" w14:textId="0EC8B443" w:rsidR="003D11A3" w:rsidRDefault="003D11A3" w:rsidP="00CE0D2F">
            <w:r>
              <w:rPr>
                <w:rFonts w:hint="eastAsia"/>
              </w:rPr>
              <w:t>16-06-17</w:t>
            </w:r>
          </w:p>
        </w:tc>
        <w:tc>
          <w:tcPr>
            <w:tcW w:w="1237" w:type="dxa"/>
          </w:tcPr>
          <w:p w14:paraId="0448DFD0" w14:textId="49EE12C6" w:rsidR="003D11A3" w:rsidRDefault="003D11A3" w:rsidP="00CE0D2F">
            <w:r>
              <w:rPr>
                <w:rFonts w:hint="eastAsia"/>
              </w:rPr>
              <w:t>Ivan Gan</w:t>
            </w:r>
          </w:p>
        </w:tc>
        <w:tc>
          <w:tcPr>
            <w:tcW w:w="5289" w:type="dxa"/>
          </w:tcPr>
          <w:p w14:paraId="7ABEDC57" w14:textId="77A2D4AF" w:rsidR="003D11A3" w:rsidRDefault="003D11A3" w:rsidP="00CE0D2F"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dylib</w:t>
            </w:r>
            <w:r>
              <w:rPr>
                <w:rFonts w:hint="eastAsia"/>
              </w:rPr>
              <w:t>制作</w:t>
            </w:r>
            <w:r w:rsidR="00535263">
              <w:rPr>
                <w:rFonts w:hint="eastAsia"/>
              </w:rPr>
              <w:t>说明</w:t>
            </w:r>
            <w:r>
              <w:rPr>
                <w:rFonts w:hint="eastAsia"/>
              </w:rPr>
              <w:t>供</w:t>
            </w:r>
            <w:r>
              <w:rPr>
                <w:rFonts w:hint="eastAsia"/>
              </w:rPr>
              <w:t>Lua</w:t>
            </w:r>
            <w:r>
              <w:rPr>
                <w:rFonts w:hint="eastAsia"/>
              </w:rPr>
              <w:t>加载调用</w:t>
            </w:r>
          </w:p>
        </w:tc>
      </w:tr>
      <w:tr w:rsidR="003D11A3" w14:paraId="4EE8DE11" w14:textId="77777777" w:rsidTr="00432D8B">
        <w:tc>
          <w:tcPr>
            <w:tcW w:w="817" w:type="dxa"/>
          </w:tcPr>
          <w:p w14:paraId="2A69DE39" w14:textId="6440F3AC" w:rsidR="003D11A3" w:rsidRDefault="004A3F10" w:rsidP="00CE0D2F">
            <w:r>
              <w:rPr>
                <w:rFonts w:hint="eastAsia"/>
              </w:rPr>
              <w:t>V1.4</w:t>
            </w:r>
          </w:p>
        </w:tc>
        <w:tc>
          <w:tcPr>
            <w:tcW w:w="1173" w:type="dxa"/>
          </w:tcPr>
          <w:p w14:paraId="3A7EFDE2" w14:textId="54C1BEAE" w:rsidR="003D11A3" w:rsidRDefault="004A3F10" w:rsidP="00CE0D2F">
            <w:r>
              <w:rPr>
                <w:rFonts w:hint="eastAsia"/>
              </w:rPr>
              <w:t>16-06-29</w:t>
            </w:r>
          </w:p>
        </w:tc>
        <w:tc>
          <w:tcPr>
            <w:tcW w:w="1237" w:type="dxa"/>
          </w:tcPr>
          <w:p w14:paraId="34DEA463" w14:textId="65718C8F" w:rsidR="003D11A3" w:rsidRDefault="004A3F10" w:rsidP="00CE0D2F">
            <w:r>
              <w:rPr>
                <w:rFonts w:hint="eastAsia"/>
              </w:rPr>
              <w:t>Ivan Gan</w:t>
            </w:r>
          </w:p>
        </w:tc>
        <w:tc>
          <w:tcPr>
            <w:tcW w:w="5289" w:type="dxa"/>
          </w:tcPr>
          <w:p w14:paraId="5C554946" w14:textId="5489887C" w:rsidR="003D11A3" w:rsidRDefault="004A3F10" w:rsidP="00CE0D2F">
            <w:r>
              <w:rPr>
                <w:rFonts w:hint="eastAsia"/>
              </w:rPr>
              <w:t>增加常用</w:t>
            </w:r>
            <w:r>
              <w:rPr>
                <w:rFonts w:hint="eastAsia"/>
              </w:rPr>
              <w:t>State Machine</w:t>
            </w:r>
            <w:r>
              <w:rPr>
                <w:rFonts w:hint="eastAsia"/>
              </w:rPr>
              <w:t>控制说明</w:t>
            </w:r>
          </w:p>
        </w:tc>
      </w:tr>
      <w:tr w:rsidR="003D11A3" w14:paraId="51CC1013" w14:textId="77777777" w:rsidTr="00432D8B">
        <w:tc>
          <w:tcPr>
            <w:tcW w:w="817" w:type="dxa"/>
          </w:tcPr>
          <w:p w14:paraId="722ED2A3" w14:textId="10CC0BB8" w:rsidR="003D11A3" w:rsidRDefault="00D97F7A" w:rsidP="00CE0D2F">
            <w:r>
              <w:rPr>
                <w:rFonts w:hint="eastAsia"/>
              </w:rPr>
              <w:t>V1.5</w:t>
            </w:r>
          </w:p>
        </w:tc>
        <w:tc>
          <w:tcPr>
            <w:tcW w:w="1173" w:type="dxa"/>
          </w:tcPr>
          <w:p w14:paraId="09539ED8" w14:textId="208A4C07" w:rsidR="003D11A3" w:rsidRDefault="00D97F7A" w:rsidP="00CE0D2F">
            <w:r>
              <w:rPr>
                <w:rFonts w:hint="eastAsia"/>
              </w:rPr>
              <w:t>16-08-10</w:t>
            </w:r>
          </w:p>
        </w:tc>
        <w:tc>
          <w:tcPr>
            <w:tcW w:w="1237" w:type="dxa"/>
          </w:tcPr>
          <w:p w14:paraId="68018009" w14:textId="35702B2F" w:rsidR="003D11A3" w:rsidRDefault="00D97F7A" w:rsidP="00CE0D2F">
            <w:r>
              <w:rPr>
                <w:rFonts w:hint="eastAsia"/>
              </w:rPr>
              <w:t>Ivan Gan</w:t>
            </w:r>
          </w:p>
        </w:tc>
        <w:tc>
          <w:tcPr>
            <w:tcW w:w="5289" w:type="dxa"/>
          </w:tcPr>
          <w:p w14:paraId="1C99C29F" w14:textId="24BAA286" w:rsidR="003D11A3" w:rsidRDefault="00D97F7A" w:rsidP="00CE0D2F">
            <w:r>
              <w:rPr>
                <w:rFonts w:hint="eastAsia"/>
              </w:rPr>
              <w:t>增加产品条码处理流程说明</w:t>
            </w:r>
          </w:p>
        </w:tc>
      </w:tr>
      <w:tr w:rsidR="003D11A3" w14:paraId="0BD64DAC" w14:textId="77777777" w:rsidTr="00432D8B">
        <w:tc>
          <w:tcPr>
            <w:tcW w:w="817" w:type="dxa"/>
          </w:tcPr>
          <w:p w14:paraId="3BAFA5F4" w14:textId="2F89138F" w:rsidR="003D11A3" w:rsidRDefault="0062255E" w:rsidP="00CE0D2F">
            <w:pPr>
              <w:rPr>
                <w:rFonts w:hint="eastAsia"/>
              </w:rPr>
            </w:pPr>
            <w:r>
              <w:rPr>
                <w:rFonts w:hint="eastAsia"/>
              </w:rPr>
              <w:t>V1.6</w:t>
            </w:r>
          </w:p>
        </w:tc>
        <w:tc>
          <w:tcPr>
            <w:tcW w:w="1173" w:type="dxa"/>
          </w:tcPr>
          <w:p w14:paraId="5C7E55C9" w14:textId="3EDEB90A" w:rsidR="003D11A3" w:rsidRDefault="0062255E" w:rsidP="00CE0D2F">
            <w:pPr>
              <w:rPr>
                <w:rFonts w:hint="eastAsia"/>
              </w:rPr>
            </w:pPr>
            <w:r>
              <w:rPr>
                <w:rFonts w:hint="eastAsia"/>
              </w:rPr>
              <w:t>16-08-30</w:t>
            </w:r>
          </w:p>
        </w:tc>
        <w:tc>
          <w:tcPr>
            <w:tcW w:w="1237" w:type="dxa"/>
          </w:tcPr>
          <w:p w14:paraId="75ADD92E" w14:textId="7D584868" w:rsidR="003D11A3" w:rsidRDefault="0062255E" w:rsidP="00CE0D2F">
            <w:pPr>
              <w:rPr>
                <w:rFonts w:hint="eastAsia"/>
              </w:rPr>
            </w:pPr>
            <w:r>
              <w:rPr>
                <w:rFonts w:hint="eastAsia"/>
              </w:rPr>
              <w:t>Ivan Gan</w:t>
            </w:r>
          </w:p>
        </w:tc>
        <w:tc>
          <w:tcPr>
            <w:tcW w:w="5289" w:type="dxa"/>
          </w:tcPr>
          <w:p w14:paraId="2971BFC2" w14:textId="205A4B10" w:rsidR="003D11A3" w:rsidRDefault="0062255E" w:rsidP="00CE0D2F">
            <w:pPr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startup.lua</w:t>
            </w:r>
            <w:r>
              <w:rPr>
                <w:rFonts w:hint="eastAsia"/>
              </w:rPr>
              <w:t>说明</w:t>
            </w:r>
            <w:bookmarkStart w:id="1" w:name="_GoBack"/>
            <w:bookmarkEnd w:id="1"/>
          </w:p>
        </w:tc>
      </w:tr>
      <w:tr w:rsidR="003D11A3" w14:paraId="7C78FEA8" w14:textId="77777777" w:rsidTr="00432D8B">
        <w:tc>
          <w:tcPr>
            <w:tcW w:w="817" w:type="dxa"/>
          </w:tcPr>
          <w:p w14:paraId="76471F0C" w14:textId="77777777" w:rsidR="003D11A3" w:rsidRDefault="003D11A3" w:rsidP="00CE0D2F"/>
        </w:tc>
        <w:tc>
          <w:tcPr>
            <w:tcW w:w="1173" w:type="dxa"/>
          </w:tcPr>
          <w:p w14:paraId="217F13C3" w14:textId="77777777" w:rsidR="003D11A3" w:rsidRDefault="003D11A3" w:rsidP="00CE0D2F"/>
        </w:tc>
        <w:tc>
          <w:tcPr>
            <w:tcW w:w="1237" w:type="dxa"/>
          </w:tcPr>
          <w:p w14:paraId="2325D1D2" w14:textId="77777777" w:rsidR="003D11A3" w:rsidRDefault="003D11A3" w:rsidP="00CE0D2F"/>
        </w:tc>
        <w:tc>
          <w:tcPr>
            <w:tcW w:w="5289" w:type="dxa"/>
          </w:tcPr>
          <w:p w14:paraId="7CEF1EAE" w14:textId="77777777" w:rsidR="003D11A3" w:rsidRDefault="003D11A3" w:rsidP="00CE0D2F"/>
        </w:tc>
      </w:tr>
      <w:tr w:rsidR="003D11A3" w14:paraId="627429D6" w14:textId="77777777" w:rsidTr="00432D8B">
        <w:tc>
          <w:tcPr>
            <w:tcW w:w="817" w:type="dxa"/>
          </w:tcPr>
          <w:p w14:paraId="36742729" w14:textId="77777777" w:rsidR="003D11A3" w:rsidRDefault="003D11A3" w:rsidP="00CE0D2F"/>
        </w:tc>
        <w:tc>
          <w:tcPr>
            <w:tcW w:w="1173" w:type="dxa"/>
          </w:tcPr>
          <w:p w14:paraId="210F28D6" w14:textId="77777777" w:rsidR="003D11A3" w:rsidRDefault="003D11A3" w:rsidP="00CE0D2F"/>
        </w:tc>
        <w:tc>
          <w:tcPr>
            <w:tcW w:w="1237" w:type="dxa"/>
          </w:tcPr>
          <w:p w14:paraId="5D9E6485" w14:textId="77777777" w:rsidR="003D11A3" w:rsidRDefault="003D11A3" w:rsidP="00CE0D2F"/>
        </w:tc>
        <w:tc>
          <w:tcPr>
            <w:tcW w:w="5289" w:type="dxa"/>
          </w:tcPr>
          <w:p w14:paraId="208326CC" w14:textId="5BE3FDB9" w:rsidR="003D11A3" w:rsidRDefault="003D11A3" w:rsidP="00CE0D2F"/>
        </w:tc>
      </w:tr>
    </w:tbl>
    <w:p w14:paraId="5B9A6930" w14:textId="19529762" w:rsidR="007E24D6" w:rsidRDefault="007E24D6" w:rsidP="00CE0D2F"/>
    <w:p w14:paraId="10864B58" w14:textId="77777777" w:rsidR="007E24D6" w:rsidRDefault="007E24D6">
      <w:pPr>
        <w:widowControl/>
        <w:jc w:val="left"/>
      </w:pPr>
      <w:r>
        <w:br w:type="page"/>
      </w:r>
    </w:p>
    <w:p w14:paraId="4006A123" w14:textId="66340A0C" w:rsidR="00E1293E" w:rsidRDefault="00E1293E">
      <w:pPr>
        <w:widowControl/>
        <w:jc w:val="left"/>
      </w:pPr>
      <w:r>
        <w:rPr>
          <w:rFonts w:hint="eastAsia"/>
        </w:rPr>
        <w:lastRenderedPageBreak/>
        <w:t>目录</w:t>
      </w:r>
    </w:p>
    <w:p w14:paraId="34736075" w14:textId="77777777" w:rsidR="00D61C2E" w:rsidRDefault="00E1293E">
      <w:pPr>
        <w:pStyle w:val="11"/>
        <w:tabs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fldChar w:fldCharType="begin"/>
      </w:r>
      <w:r>
        <w:instrText xml:space="preserve"> TOC </w:instrText>
      </w:r>
      <w:r>
        <w:rPr>
          <w:rFonts w:hint="eastAsia"/>
        </w:rPr>
        <w:instrText>\o "1-3"</w:instrText>
      </w:r>
      <w:r>
        <w:instrText xml:space="preserve"> </w:instrText>
      </w:r>
      <w:r>
        <w:fldChar w:fldCharType="separate"/>
      </w:r>
      <w:r w:rsidR="00D61C2E" w:rsidRPr="009845C9">
        <w:rPr>
          <w:smallCaps/>
          <w:noProof/>
          <w:spacing w:val="5"/>
        </w:rPr>
        <w:t>TM V2</w:t>
      </w:r>
      <w:r w:rsidR="00D61C2E">
        <w:rPr>
          <w:noProof/>
        </w:rPr>
        <w:tab/>
      </w:r>
      <w:r w:rsidR="00D61C2E">
        <w:rPr>
          <w:noProof/>
        </w:rPr>
        <w:fldChar w:fldCharType="begin"/>
      </w:r>
      <w:r w:rsidR="00D61C2E">
        <w:rPr>
          <w:noProof/>
        </w:rPr>
        <w:instrText xml:space="preserve"> PAGEREF _Toc334178399 \h </w:instrText>
      </w:r>
      <w:r w:rsidR="00D61C2E">
        <w:rPr>
          <w:noProof/>
        </w:rPr>
      </w:r>
      <w:r w:rsidR="00D61C2E">
        <w:rPr>
          <w:noProof/>
        </w:rPr>
        <w:fldChar w:fldCharType="separate"/>
      </w:r>
      <w:r w:rsidR="00D61C2E">
        <w:rPr>
          <w:noProof/>
        </w:rPr>
        <w:t>1</w:t>
      </w:r>
      <w:r w:rsidR="00D61C2E">
        <w:rPr>
          <w:noProof/>
        </w:rPr>
        <w:fldChar w:fldCharType="end"/>
      </w:r>
    </w:p>
    <w:p w14:paraId="494826B2" w14:textId="77777777" w:rsidR="00D61C2E" w:rsidRDefault="00D61C2E">
      <w:pPr>
        <w:pStyle w:val="11"/>
        <w:tabs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rPr>
          <w:rFonts w:hint="eastAsia"/>
          <w:noProof/>
        </w:rPr>
        <w:t>第一部分：架构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0014B5C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最小系统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CB4FA4F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终端运行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F3AC80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文件布局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2D7175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基本说明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A666FDE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StartUp.lua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DE73BD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项目修改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F0AD634" w14:textId="77777777" w:rsidR="00D61C2E" w:rsidRDefault="00D61C2E">
      <w:pPr>
        <w:pStyle w:val="11"/>
        <w:tabs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rPr>
          <w:rFonts w:hint="eastAsia"/>
          <w:noProof/>
        </w:rPr>
        <w:t>第二部分：内容说明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DC859BE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Test 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A278120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变量申明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8917DD1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zmqport.json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094A8EC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LuaDriver/Driver/utils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2213216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libGlobal.dylib</w:t>
      </w:r>
      <w:r w:rsidRPr="009845C9">
        <w:rPr>
          <w:rFonts w:hint="eastAsia"/>
          <w:noProof/>
          <w:u w:val="single"/>
        </w:rPr>
        <w:t>（节选）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E8B535A" w14:textId="77777777" w:rsidR="00D61C2E" w:rsidRDefault="00D61C2E">
      <w:pPr>
        <w:pStyle w:val="11"/>
        <w:tabs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rPr>
          <w:rFonts w:hint="eastAsia"/>
          <w:noProof/>
        </w:rPr>
        <w:t>第三部分：</w:t>
      </w:r>
      <w:r>
        <w:rPr>
          <w:noProof/>
        </w:rPr>
        <w:t>ZMQ</w:t>
      </w:r>
      <w:r>
        <w:rPr>
          <w:rFonts w:hint="eastAsia"/>
          <w:noProof/>
        </w:rPr>
        <w:t>消息格式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20989FA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Sequencer Publish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2FEECF9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Sequencer RPC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D5EC4B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Engine Publish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1D6CFF0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Engine RPC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F40A19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State Machine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53427BE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State Machine Publish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CE56284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State Machine RPC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7012829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noProof/>
          <w:u w:val="single"/>
        </w:rPr>
        <w:t>RPC</w:t>
      </w:r>
      <w:r w:rsidRPr="009845C9">
        <w:rPr>
          <w:rFonts w:hint="eastAsia"/>
          <w:noProof/>
          <w:u w:val="single"/>
        </w:rPr>
        <w:t>链接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26E8E4E" w14:textId="77777777" w:rsidR="00D61C2E" w:rsidRDefault="00D61C2E">
      <w:pPr>
        <w:pStyle w:val="11"/>
        <w:tabs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rPr>
          <w:rFonts w:hint="eastAsia"/>
          <w:noProof/>
        </w:rPr>
        <w:t>第四部分：消息实例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655FEE8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消息序列图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C20E971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启动消息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5A861C1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测试中消息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7BAEA74" w14:textId="77777777" w:rsidR="00D61C2E" w:rsidRDefault="00D61C2E">
      <w:pPr>
        <w:pStyle w:val="11"/>
        <w:tabs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rPr>
          <w:rFonts w:hint="eastAsia"/>
          <w:noProof/>
        </w:rPr>
        <w:t>第五部分：</w:t>
      </w:r>
      <w:r>
        <w:rPr>
          <w:noProof/>
        </w:rPr>
        <w:t>State Machine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8C12699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状态图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4F2C035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控制框架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FC47837" w14:textId="77777777" w:rsidR="00D61C2E" w:rsidRDefault="00D61C2E">
      <w:pPr>
        <w:pStyle w:val="21"/>
        <w:tabs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9845C9">
        <w:rPr>
          <w:rFonts w:hint="eastAsia"/>
          <w:noProof/>
          <w:u w:val="single"/>
        </w:rPr>
        <w:t>脚本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F4489FA" w14:textId="77777777" w:rsidR="00D61C2E" w:rsidRDefault="00D61C2E">
      <w:pPr>
        <w:pStyle w:val="11"/>
        <w:tabs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rPr>
          <w:rFonts w:hint="eastAsia"/>
          <w:noProof/>
        </w:rPr>
        <w:t>第六部分：条码处理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36E3E46" w14:textId="77777777" w:rsidR="00D61C2E" w:rsidRDefault="00D61C2E">
      <w:pPr>
        <w:pStyle w:val="11"/>
        <w:tabs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rPr>
          <w:rFonts w:hint="eastAsia"/>
          <w:noProof/>
        </w:rPr>
        <w:t>附录：</w:t>
      </w:r>
      <w:r>
        <w:rPr>
          <w:noProof/>
        </w:rPr>
        <w:t>dylib</w:t>
      </w:r>
      <w:r>
        <w:rPr>
          <w:rFonts w:hint="eastAsia"/>
          <w:noProof/>
        </w:rPr>
        <w:t>制作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_Toc334178431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A83B20E" w14:textId="55DDFB83" w:rsidR="00E1293E" w:rsidRDefault="00E1293E">
      <w:pPr>
        <w:widowControl/>
        <w:jc w:val="left"/>
      </w:pPr>
      <w:r>
        <w:fldChar w:fldCharType="end"/>
      </w:r>
      <w:r>
        <w:br w:type="page"/>
      </w:r>
    </w:p>
    <w:p w14:paraId="1F477668" w14:textId="77777777" w:rsidR="00CE0D2F" w:rsidRDefault="00CE0D2F" w:rsidP="00CE0D2F"/>
    <w:p w14:paraId="2DB0663A" w14:textId="2B5EEFBF" w:rsidR="00871695" w:rsidRDefault="00871695" w:rsidP="00871695">
      <w:pPr>
        <w:pStyle w:val="1"/>
      </w:pPr>
      <w:bookmarkStart w:id="2" w:name="_Toc334178400"/>
      <w:r>
        <w:rPr>
          <w:rFonts w:hint="eastAsia"/>
        </w:rPr>
        <w:t>第一部分：</w:t>
      </w:r>
      <w:r w:rsidR="00FD6167">
        <w:rPr>
          <w:rFonts w:hint="eastAsia"/>
        </w:rPr>
        <w:t>架构</w:t>
      </w:r>
      <w:bookmarkEnd w:id="2"/>
    </w:p>
    <w:p w14:paraId="08E96BF2" w14:textId="22D18B4B" w:rsidR="008F597E" w:rsidRDefault="008F597E" w:rsidP="0032500F">
      <w:pPr>
        <w:ind w:leftChars="300" w:left="720"/>
      </w:pPr>
      <w:r>
        <w:rPr>
          <w:noProof/>
        </w:rPr>
        <w:drawing>
          <wp:inline distT="0" distB="0" distL="0" distR="0" wp14:anchorId="7AB7FC64" wp14:editId="2B1BB6DE">
            <wp:extent cx="4503080" cy="3801533"/>
            <wp:effectExtent l="0" t="0" r="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72" cy="380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88DF" w14:textId="28E3205C" w:rsidR="00366225" w:rsidRDefault="00753B3B" w:rsidP="008F597E">
      <w:r>
        <w:rPr>
          <w:rFonts w:hint="eastAsia"/>
        </w:rPr>
        <w:t>系统中，所有模块将以独立进程运行，待测物</w:t>
      </w:r>
      <w:r>
        <w:rPr>
          <w:rFonts w:hint="eastAsia"/>
        </w:rPr>
        <w:t>(UUT / DUT)</w:t>
      </w:r>
      <w:r>
        <w:rPr>
          <w:rFonts w:hint="eastAsia"/>
        </w:rPr>
        <w:t>为</w:t>
      </w:r>
      <w:r>
        <w:rPr>
          <w:rFonts w:hint="eastAsia"/>
        </w:rPr>
        <w:t>N</w:t>
      </w:r>
      <w:r>
        <w:rPr>
          <w:rFonts w:hint="eastAsia"/>
        </w:rPr>
        <w:t>个时，将会有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sequecer</w:t>
      </w:r>
      <w:r>
        <w:rPr>
          <w:rFonts w:hint="eastAsia"/>
        </w:rPr>
        <w:t>进程，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900680">
        <w:rPr>
          <w:rFonts w:hint="eastAsia"/>
        </w:rPr>
        <w:t>test_e</w:t>
      </w:r>
      <w:r>
        <w:rPr>
          <w:rFonts w:hint="eastAsia"/>
        </w:rPr>
        <w:t>ngine</w:t>
      </w:r>
      <w:r w:rsidR="00900680">
        <w:rPr>
          <w:rFonts w:hint="eastAsia"/>
        </w:rPr>
        <w:t>进程，一个</w:t>
      </w:r>
      <w:r w:rsidR="00900680">
        <w:rPr>
          <w:rFonts w:hint="eastAsia"/>
        </w:rPr>
        <w:t>State Machine</w:t>
      </w:r>
      <w:r w:rsidR="00900680">
        <w:rPr>
          <w:rFonts w:hint="eastAsia"/>
        </w:rPr>
        <w:t>进程，一个</w:t>
      </w:r>
      <w:r w:rsidR="00900680">
        <w:rPr>
          <w:rFonts w:hint="eastAsia"/>
        </w:rPr>
        <w:t>logger</w:t>
      </w:r>
      <w:r w:rsidR="00900680">
        <w:rPr>
          <w:rFonts w:hint="eastAsia"/>
        </w:rPr>
        <w:t>进程</w:t>
      </w:r>
      <w:r w:rsidR="000A068C">
        <w:rPr>
          <w:rFonts w:hint="eastAsia"/>
        </w:rPr>
        <w:t>。所有进程间测通讯通过</w:t>
      </w:r>
      <w:r w:rsidR="000A068C">
        <w:rPr>
          <w:rFonts w:hint="eastAsia"/>
        </w:rPr>
        <w:t>ZMQ</w:t>
      </w:r>
      <w:r w:rsidR="000A068C">
        <w:rPr>
          <w:rFonts w:hint="eastAsia"/>
        </w:rPr>
        <w:t>完成。</w:t>
      </w:r>
    </w:p>
    <w:p w14:paraId="399B821F" w14:textId="2F3E324F" w:rsidR="00900680" w:rsidRDefault="00900680" w:rsidP="001F6F1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Sequencer</w:t>
      </w:r>
      <w:r>
        <w:rPr>
          <w:rFonts w:hint="eastAsia"/>
        </w:rPr>
        <w:t>：负责</w:t>
      </w:r>
      <w:r>
        <w:rPr>
          <w:rFonts w:hint="eastAsia"/>
        </w:rPr>
        <w:t>csv</w:t>
      </w:r>
      <w:r>
        <w:rPr>
          <w:rFonts w:hint="eastAsia"/>
        </w:rPr>
        <w:t>的</w:t>
      </w:r>
      <w:r>
        <w:rPr>
          <w:rFonts w:hint="eastAsia"/>
        </w:rPr>
        <w:t>testplan</w:t>
      </w:r>
      <w:r>
        <w:rPr>
          <w:rFonts w:hint="eastAsia"/>
        </w:rPr>
        <w:t>的解析，向</w:t>
      </w:r>
      <w:r>
        <w:rPr>
          <w:rFonts w:hint="eastAsia"/>
        </w:rPr>
        <w:t>engine</w:t>
      </w:r>
      <w:r>
        <w:rPr>
          <w:rFonts w:hint="eastAsia"/>
        </w:rPr>
        <w:t>发送测试请求，并获取</w:t>
      </w:r>
      <w:r>
        <w:rPr>
          <w:rFonts w:hint="eastAsia"/>
        </w:rPr>
        <w:t>engine</w:t>
      </w:r>
      <w:r>
        <w:rPr>
          <w:rFonts w:hint="eastAsia"/>
        </w:rPr>
        <w:t>的应答，判断测试结果和最终测试状态的维护。</w:t>
      </w:r>
    </w:p>
    <w:p w14:paraId="001CCB42" w14:textId="15CA5C73" w:rsidR="00900680" w:rsidRDefault="00900680" w:rsidP="001F6F15">
      <w:pPr>
        <w:pStyle w:val="a4"/>
        <w:numPr>
          <w:ilvl w:val="0"/>
          <w:numId w:val="15"/>
        </w:numPr>
        <w:ind w:firstLineChars="0"/>
      </w:pPr>
      <w:r>
        <w:t>T</w:t>
      </w:r>
      <w:r>
        <w:rPr>
          <w:rFonts w:hint="eastAsia"/>
        </w:rPr>
        <w:t>est_engine</w:t>
      </w:r>
      <w:r>
        <w:rPr>
          <w:rFonts w:hint="eastAsia"/>
        </w:rPr>
        <w:t>：产品通讯和产品测试，接受</w:t>
      </w:r>
      <w:r>
        <w:rPr>
          <w:rFonts w:hint="eastAsia"/>
        </w:rPr>
        <w:t>sequencer</w:t>
      </w:r>
      <w:r>
        <w:rPr>
          <w:rFonts w:hint="eastAsia"/>
        </w:rPr>
        <w:t>的函数请求并通过</w:t>
      </w:r>
      <w:r>
        <w:rPr>
          <w:rFonts w:hint="eastAsia"/>
        </w:rPr>
        <w:t>function_table</w:t>
      </w:r>
      <w:r w:rsidR="000F63FC">
        <w:rPr>
          <w:rFonts w:hint="eastAsia"/>
        </w:rPr>
        <w:t>.lua</w:t>
      </w:r>
      <w:r>
        <w:rPr>
          <w:rFonts w:hint="eastAsia"/>
        </w:rPr>
        <w:t>解析执行</w:t>
      </w:r>
      <w:r w:rsidR="003F7680">
        <w:rPr>
          <w:rFonts w:hint="eastAsia"/>
        </w:rPr>
        <w:t>各个驱动</w:t>
      </w:r>
      <w:r>
        <w:rPr>
          <w:rFonts w:hint="eastAsia"/>
        </w:rPr>
        <w:t>函数，返回测试数值。</w:t>
      </w:r>
    </w:p>
    <w:p w14:paraId="5BFF0A67" w14:textId="084BF958" w:rsidR="001F6F15" w:rsidRPr="008F597E" w:rsidRDefault="001F6F15" w:rsidP="001F6F1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State Machine</w:t>
      </w:r>
      <w:r>
        <w:rPr>
          <w:rFonts w:hint="eastAsia"/>
        </w:rPr>
        <w:t>：测试系统状态维护，如闲置状态，测试中等，同时，</w:t>
      </w:r>
      <w:r>
        <w:rPr>
          <w:rFonts w:hint="eastAsia"/>
        </w:rPr>
        <w:t>state</w:t>
      </w:r>
      <w:r w:rsidR="003D75F2">
        <w:rPr>
          <w:rFonts w:hint="eastAsia"/>
        </w:rPr>
        <w:t xml:space="preserve"> </w:t>
      </w:r>
      <w:r>
        <w:rPr>
          <w:rFonts w:hint="eastAsia"/>
        </w:rPr>
        <w:t>machine</w:t>
      </w:r>
      <w:r w:rsidR="00062014">
        <w:rPr>
          <w:rFonts w:hint="eastAsia"/>
        </w:rPr>
        <w:t>还控制夹具动作，触发</w:t>
      </w:r>
      <w:r>
        <w:rPr>
          <w:rFonts w:hint="eastAsia"/>
        </w:rPr>
        <w:t>sequencer</w:t>
      </w:r>
      <w:r w:rsidR="00062014">
        <w:rPr>
          <w:rFonts w:hint="eastAsia"/>
        </w:rPr>
        <w:t>执行测试。</w:t>
      </w:r>
    </w:p>
    <w:p w14:paraId="14363479" w14:textId="434A05EA" w:rsidR="00FD6167" w:rsidRDefault="00FD6167" w:rsidP="00FD6167">
      <w:pPr>
        <w:pStyle w:val="2"/>
        <w:rPr>
          <w:u w:val="single"/>
        </w:rPr>
      </w:pPr>
      <w:bookmarkStart w:id="3" w:name="_Toc334178401"/>
      <w:r>
        <w:rPr>
          <w:rFonts w:hint="eastAsia"/>
          <w:u w:val="single"/>
        </w:rPr>
        <w:t>最小系统</w:t>
      </w:r>
      <w:bookmarkEnd w:id="3"/>
    </w:p>
    <w:p w14:paraId="6B735E29" w14:textId="3622FA3F" w:rsidR="008F597E" w:rsidRDefault="001252F2" w:rsidP="00106CEC">
      <w:pPr>
        <w:ind w:leftChars="900" w:left="2160"/>
      </w:pPr>
      <w:r>
        <w:rPr>
          <w:noProof/>
        </w:rPr>
        <w:drawing>
          <wp:inline distT="0" distB="0" distL="0" distR="0" wp14:anchorId="0241C050" wp14:editId="431ACC2B">
            <wp:extent cx="2057400" cy="2022676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2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47CB" w14:textId="7C4DBF25" w:rsidR="00DC5E62" w:rsidRDefault="00DC5E62" w:rsidP="008F597E">
      <w:r>
        <w:rPr>
          <w:rFonts w:hint="eastAsia"/>
        </w:rPr>
        <w:t>完整的最小系统包括</w:t>
      </w:r>
      <w:r>
        <w:rPr>
          <w:rFonts w:hint="eastAsia"/>
        </w:rPr>
        <w:t>state machine</w:t>
      </w:r>
      <w:r>
        <w:rPr>
          <w:rFonts w:hint="eastAsia"/>
        </w:rPr>
        <w:t>，</w:t>
      </w:r>
      <w:r>
        <w:rPr>
          <w:rFonts w:hint="eastAsia"/>
        </w:rPr>
        <w:t>sequencer</w:t>
      </w:r>
      <w:r>
        <w:rPr>
          <w:rFonts w:hint="eastAsia"/>
        </w:rPr>
        <w:t>和</w:t>
      </w:r>
      <w:r>
        <w:rPr>
          <w:rFonts w:hint="eastAsia"/>
        </w:rPr>
        <w:t>test engine</w:t>
      </w:r>
      <w:r>
        <w:rPr>
          <w:rFonts w:hint="eastAsia"/>
        </w:rPr>
        <w:t>。</w:t>
      </w:r>
    </w:p>
    <w:p w14:paraId="4DAAE8B9" w14:textId="77777777" w:rsidR="004A5F69" w:rsidRDefault="004A5F69" w:rsidP="008F597E"/>
    <w:p w14:paraId="110B5AAC" w14:textId="6BC83EE6" w:rsidR="009437DB" w:rsidRPr="00DA2A03" w:rsidRDefault="009437DB" w:rsidP="00DA2A03">
      <w:pPr>
        <w:pStyle w:val="2"/>
        <w:rPr>
          <w:u w:val="single"/>
        </w:rPr>
      </w:pPr>
      <w:bookmarkStart w:id="4" w:name="_Toc334178402"/>
      <w:r w:rsidRPr="00DA2A03">
        <w:rPr>
          <w:rFonts w:hint="eastAsia"/>
          <w:u w:val="single"/>
        </w:rPr>
        <w:t>终端运行</w:t>
      </w:r>
      <w:bookmarkEnd w:id="4"/>
    </w:p>
    <w:p w14:paraId="60B622B2" w14:textId="01DF39A6" w:rsidR="00802DB6" w:rsidRDefault="00802DB6" w:rsidP="008F597E">
      <w:r>
        <w:rPr>
          <w:rFonts w:hint="eastAsia"/>
        </w:rPr>
        <w:t>下例中只启动第一通道的系统，如果通过改变，只需相应改变后面的数值</w:t>
      </w:r>
      <w:r w:rsidR="004C79A7">
        <w:rPr>
          <w:rFonts w:hint="eastAsia"/>
        </w:rPr>
        <w:t>(</w:t>
      </w:r>
      <w:r w:rsidR="004C79A7">
        <w:rPr>
          <w:rFonts w:hint="eastAsia"/>
        </w:rPr>
        <w:t>从</w:t>
      </w:r>
      <w:r w:rsidR="004C79A7">
        <w:rPr>
          <w:rFonts w:hint="eastAsia"/>
        </w:rPr>
        <w:t>0</w:t>
      </w:r>
      <w:r w:rsidR="004C79A7">
        <w:rPr>
          <w:rFonts w:hint="eastAsia"/>
        </w:rPr>
        <w:t>开始</w:t>
      </w:r>
      <w:r w:rsidR="004C79A7">
        <w:rPr>
          <w:rFonts w:hint="eastAsia"/>
        </w:rPr>
        <w:t>)</w:t>
      </w:r>
    </w:p>
    <w:p w14:paraId="08C17987" w14:textId="0E060290" w:rsidR="009437DB" w:rsidRDefault="009437DB" w:rsidP="00367F7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test_engine</w:t>
      </w:r>
    </w:p>
    <w:p w14:paraId="5E806A10" w14:textId="3A6787DD" w:rsidR="00367F7E" w:rsidRDefault="00367F7E" w:rsidP="00367F7E">
      <w:pPr>
        <w:pStyle w:val="a4"/>
        <w:ind w:left="360" w:firstLineChars="0" w:firstLine="0"/>
      </w:pPr>
      <w:r>
        <w:rPr>
          <w:rFonts w:hint="eastAsia"/>
        </w:rPr>
        <w:t>将路径切至</w:t>
      </w:r>
      <w:r>
        <w:rPr>
          <w:rFonts w:hint="eastAsia"/>
        </w:rPr>
        <w:t>LuaDriver</w:t>
      </w:r>
      <w:r>
        <w:rPr>
          <w:rFonts w:hint="eastAsia"/>
        </w:rPr>
        <w:t>所在路径，如下：</w:t>
      </w:r>
    </w:p>
    <w:p w14:paraId="30D40214" w14:textId="5060761B" w:rsidR="00367F7E" w:rsidRPr="00367F7E" w:rsidRDefault="00367F7E" w:rsidP="00367F7E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367F7E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cd /Users/IvanGan/Documents/IAGit/TestManager/LuaDriver</w:t>
      </w:r>
    </w:p>
    <w:p w14:paraId="1F9FD688" w14:textId="61E0F4A8" w:rsidR="00367F7E" w:rsidRPr="00367F7E" w:rsidRDefault="00367F7E" w:rsidP="00367F7E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367F7E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lua test_engine.lua -u </w:t>
      </w:r>
      <w:r w:rsidRPr="00B302B2">
        <w:rPr>
          <w:rFonts w:ascii="Helvetica" w:hAnsi="Helvetica" w:cs="Helvetica"/>
          <w:b/>
          <w:i/>
          <w:iCs/>
          <w:color w:val="0000FF"/>
          <w:kern w:val="0"/>
          <w:sz w:val="22"/>
          <w:szCs w:val="22"/>
        </w:rPr>
        <w:t>0</w:t>
      </w:r>
    </w:p>
    <w:p w14:paraId="6075EC86" w14:textId="44ABCDE1" w:rsidR="00367F7E" w:rsidRDefault="00367F7E" w:rsidP="00367F7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sequencer</w:t>
      </w:r>
    </w:p>
    <w:p w14:paraId="5D6FDA1B" w14:textId="1ABB2E47" w:rsidR="00367F7E" w:rsidRPr="00922A7F" w:rsidRDefault="00CE356D" w:rsidP="00367F7E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0"/>
          <w:szCs w:val="20"/>
        </w:rPr>
      </w:pPr>
      <w:r w:rsidRPr="00922A7F">
        <w:rPr>
          <w:rFonts w:ascii="Helvetica" w:hAnsi="Helvetica" w:cs="Helvetica"/>
          <w:i/>
          <w:iCs/>
          <w:color w:val="000000"/>
          <w:kern w:val="0"/>
          <w:sz w:val="20"/>
          <w:szCs w:val="20"/>
        </w:rPr>
        <w:t>export PYTHONPATH=/Users/IvanGan/Documents/IAGit/TestManager/python-sequencer</w:t>
      </w:r>
    </w:p>
    <w:p w14:paraId="49BA5FA8" w14:textId="006D6917" w:rsidR="00CE356D" w:rsidRPr="00922A7F" w:rsidRDefault="00922A7F" w:rsidP="00367F7E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0"/>
          <w:szCs w:val="20"/>
        </w:rPr>
      </w:pPr>
      <w:r w:rsidRPr="00922A7F">
        <w:rPr>
          <w:rFonts w:ascii="Helvetica" w:hAnsi="Helvetica" w:cs="Helvetica"/>
          <w:i/>
          <w:iCs/>
          <w:color w:val="000000"/>
          <w:kern w:val="0"/>
          <w:sz w:val="20"/>
          <w:szCs w:val="20"/>
        </w:rPr>
        <w:t>cd /Users/IvanGan/Documents/IAGit/TestManager/python-sequencer/x527</w:t>
      </w:r>
    </w:p>
    <w:p w14:paraId="48D50079" w14:textId="2E800DD1" w:rsidR="00922A7F" w:rsidRPr="00922A7F" w:rsidRDefault="00922A7F" w:rsidP="00367F7E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0"/>
          <w:szCs w:val="20"/>
        </w:rPr>
      </w:pPr>
      <w:r w:rsidRPr="00922A7F">
        <w:rPr>
          <w:rFonts w:ascii="Helvetica" w:hAnsi="Helvetica" w:cs="Helvetica"/>
          <w:i/>
          <w:iCs/>
          <w:color w:val="000000"/>
          <w:kern w:val="0"/>
          <w:sz w:val="20"/>
          <w:szCs w:val="20"/>
        </w:rPr>
        <w:t xml:space="preserve">python sequencer/sequencer.py -s </w:t>
      </w:r>
      <w:r w:rsidRPr="00B302B2">
        <w:rPr>
          <w:rFonts w:ascii="Helvetica" w:hAnsi="Helvetica" w:cs="Helvetica"/>
          <w:b/>
          <w:i/>
          <w:iCs/>
          <w:color w:val="0000FF"/>
          <w:kern w:val="0"/>
          <w:sz w:val="20"/>
          <w:szCs w:val="20"/>
        </w:rPr>
        <w:t>0</w:t>
      </w:r>
    </w:p>
    <w:p w14:paraId="179D0F47" w14:textId="4A9558E7" w:rsidR="00367F7E" w:rsidRDefault="00367F7E" w:rsidP="00367F7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state machine</w:t>
      </w:r>
    </w:p>
    <w:p w14:paraId="38C114E0" w14:textId="77777777" w:rsidR="00367F7E" w:rsidRDefault="00367F7E" w:rsidP="00367F7E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367F7E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cd /Users/IvanGan/Documents/IAGit/TestManager/LuaDriver</w:t>
      </w:r>
    </w:p>
    <w:p w14:paraId="624AB488" w14:textId="66FCB978" w:rsidR="00367F7E" w:rsidRPr="00367F7E" w:rsidRDefault="00367F7E" w:rsidP="00367F7E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367F7E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lua StateMachine/StateMachine.lua</w:t>
      </w:r>
    </w:p>
    <w:p w14:paraId="57277D0C" w14:textId="5D6A6F3B" w:rsidR="009437DB" w:rsidRDefault="009437DB" w:rsidP="00367F7E">
      <w:pPr>
        <w:ind w:left="360"/>
      </w:pPr>
    </w:p>
    <w:p w14:paraId="74B9452B" w14:textId="154EB485" w:rsidR="001252F2" w:rsidRDefault="001252F2" w:rsidP="001252F2">
      <w:pPr>
        <w:pStyle w:val="2"/>
        <w:rPr>
          <w:u w:val="single"/>
        </w:rPr>
      </w:pPr>
      <w:bookmarkStart w:id="5" w:name="_Toc334178403"/>
      <w:r>
        <w:rPr>
          <w:rFonts w:hint="eastAsia"/>
          <w:u w:val="single"/>
        </w:rPr>
        <w:t>文件布局</w:t>
      </w:r>
      <w:bookmarkEnd w:id="5"/>
    </w:p>
    <w:p w14:paraId="12F24E79" w14:textId="584BE9CA" w:rsidR="001252F2" w:rsidRDefault="00EB64DF" w:rsidP="008F597E">
      <w:r>
        <w:rPr>
          <w:noProof/>
        </w:rPr>
        <w:drawing>
          <wp:inline distT="0" distB="0" distL="0" distR="0" wp14:anchorId="6804190F" wp14:editId="344B077F">
            <wp:extent cx="5270500" cy="1977206"/>
            <wp:effectExtent l="0" t="0" r="0" b="44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1867" w14:textId="515FB9AC" w:rsidR="00F158FD" w:rsidRDefault="00BA7761" w:rsidP="008F597E">
      <w:pPr>
        <w:rPr>
          <w:rFonts w:hint="eastAsia"/>
        </w:rPr>
      </w:pPr>
      <w:r>
        <w:rPr>
          <w:noProof/>
        </w:rPr>
        <w:drawing>
          <wp:inline distT="0" distB="0" distL="0" distR="0" wp14:anchorId="0A1D6FF9" wp14:editId="55C5498A">
            <wp:extent cx="5270500" cy="2414632"/>
            <wp:effectExtent l="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D5B5" w14:textId="596C757A" w:rsidR="002C5FD1" w:rsidRDefault="002C5FD1" w:rsidP="008F597E">
      <w:pPr>
        <w:rPr>
          <w:rFonts w:hint="eastAsia"/>
        </w:rPr>
      </w:pPr>
      <w:r>
        <w:rPr>
          <w:noProof/>
        </w:rPr>
        <w:drawing>
          <wp:inline distT="0" distB="0" distL="0" distR="0" wp14:anchorId="59BD93BE" wp14:editId="22EE83B3">
            <wp:extent cx="5270500" cy="4421575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8B8F" w14:textId="333F284B" w:rsidR="00F158FD" w:rsidRDefault="00F158FD" w:rsidP="008F597E"/>
    <w:p w14:paraId="1168D75D" w14:textId="65AA7DC4" w:rsidR="004E6520" w:rsidRPr="001164CF" w:rsidRDefault="001164CF" w:rsidP="001164CF">
      <w:pPr>
        <w:pStyle w:val="2"/>
        <w:rPr>
          <w:u w:val="single"/>
        </w:rPr>
      </w:pPr>
      <w:bookmarkStart w:id="6" w:name="_Toc334178404"/>
      <w:r w:rsidRPr="001164CF">
        <w:rPr>
          <w:rFonts w:hint="eastAsia"/>
          <w:u w:val="single"/>
        </w:rPr>
        <w:t>基本说明</w:t>
      </w:r>
      <w:bookmarkEnd w:id="6"/>
    </w:p>
    <w:p w14:paraId="048887D7" w14:textId="354825E6" w:rsidR="004E6520" w:rsidRDefault="001D577E" w:rsidP="004E6520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lau</w:t>
      </w:r>
      <w:r w:rsidR="004E6520">
        <w:rPr>
          <w:rFonts w:hint="eastAsia"/>
        </w:rPr>
        <w:t>cher.app</w:t>
      </w:r>
      <w:r w:rsidR="004E6520">
        <w:rPr>
          <w:rFonts w:hint="eastAsia"/>
        </w:rPr>
        <w:t>将会根据</w:t>
      </w:r>
      <w:r w:rsidR="00A74E20">
        <w:rPr>
          <w:rFonts w:hint="eastAsia"/>
        </w:rPr>
        <w:t>TesterConfig/Config.py</w:t>
      </w:r>
      <w:r w:rsidR="004E6520">
        <w:rPr>
          <w:rFonts w:hint="eastAsia"/>
        </w:rPr>
        <w:t>运行加载启动</w:t>
      </w:r>
      <w:r w:rsidR="000E63AB">
        <w:rPr>
          <w:rFonts w:hint="eastAsia"/>
        </w:rPr>
        <w:t>和结束</w:t>
      </w:r>
      <w:r w:rsidR="00263F1C">
        <w:rPr>
          <w:rFonts w:hint="eastAsia"/>
        </w:rPr>
        <w:t>进程</w:t>
      </w:r>
      <w:r w:rsidR="00C04CC6">
        <w:rPr>
          <w:rFonts w:hint="eastAsia"/>
        </w:rPr>
        <w:t>，如下为样例</w:t>
      </w:r>
      <w:r w:rsidR="00876D54">
        <w:rPr>
          <w:rFonts w:hint="eastAsia"/>
        </w:rPr>
        <w:t>，可以添加脚本修改实际所需的</w:t>
      </w:r>
      <w:r w:rsidR="00876D54">
        <w:rPr>
          <w:rFonts w:hint="eastAsia"/>
        </w:rPr>
        <w:t>startup table</w:t>
      </w:r>
      <w:r w:rsidR="00876D54">
        <w:rPr>
          <w:rFonts w:hint="eastAsia"/>
        </w:rPr>
        <w:t>。</w:t>
      </w:r>
    </w:p>
    <w:p w14:paraId="04E8E761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startup = {</w:t>
      </w:r>
    </w:p>
    <w:p w14:paraId="76011ECB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"project_name"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"X527"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,</w:t>
      </w:r>
    </w:p>
    <w:p w14:paraId="2407588B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"modules"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1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,</w:t>
      </w:r>
    </w:p>
    <w:p w14:paraId="48DC9DA5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"slots"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1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,</w:t>
      </w:r>
    </w:p>
    <w:p w14:paraId="529891EA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</w:t>
      </w:r>
    </w:p>
    <w:p w14:paraId="4222A915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"processes"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:{</w:t>
      </w:r>
    </w:p>
    <w:p w14:paraId="46BD53C2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1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:{ </w:t>
      </w: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 xml:space="preserve">#must </w:t>
      </w:r>
    </w:p>
    <w:p w14:paraId="68431E1A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"execute"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"C:\\lua\\bin\\lua"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, </w:t>
      </w: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>#must; Absolute path</w:t>
      </w:r>
    </w:p>
    <w:p w14:paraId="71E6C979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"path"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:work_path, </w:t>
      </w: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>#must; Absolute path</w:t>
      </w:r>
    </w:p>
    <w:p w14:paraId="3DCC14BA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"bin"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"TestEngine\\test_engine.lua"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, </w:t>
      </w: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>#must</w:t>
      </w:r>
    </w:p>
    <w:p w14:paraId="59440174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"args"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"-u slot"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, </w:t>
      </w: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>#optional</w:t>
      </w:r>
    </w:p>
    <w:p w14:paraId="20F8AFD6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"sleep"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3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</w:t>
      </w: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>#second; optional</w:t>
      </w:r>
    </w:p>
    <w:p w14:paraId="7F7E5F68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},</w:t>
      </w:r>
    </w:p>
    <w:p w14:paraId="2E1F219A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2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 {</w:t>
      </w:r>
    </w:p>
    <w:p w14:paraId="7B58DE7E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"path"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:work_path,</w:t>
      </w:r>
    </w:p>
    <w:p w14:paraId="1B5C87E7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"bin"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"sequencer"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,</w:t>
      </w:r>
    </w:p>
    <w:p w14:paraId="47D673C5" w14:textId="77777777" w:rsidR="000455F1" w:rsidRPr="00174EFE" w:rsidRDefault="000455F1" w:rsidP="00174EFE">
      <w:pPr>
        <w:pStyle w:val="a4"/>
        <w:widowControl/>
        <w:tabs>
          <w:tab w:val="left" w:pos="529"/>
        </w:tabs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"args"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: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"-s slot -c"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,</w:t>
      </w:r>
    </w:p>
    <w:p w14:paraId="09243804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"sleep"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1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, </w:t>
      </w: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>#second</w:t>
      </w:r>
    </w:p>
    <w:p w14:paraId="4D85B710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  </w:t>
      </w:r>
    </w:p>
    <w:p w14:paraId="1DCCB0D7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},</w:t>
      </w:r>
    </w:p>
    <w:p w14:paraId="50A8DB48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3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:{</w:t>
      </w:r>
    </w:p>
    <w:p w14:paraId="78F13551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"execute"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"C:\\lua\\bin\\lua"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, </w:t>
      </w:r>
    </w:p>
    <w:p w14:paraId="58974E4C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"path"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:work_path,</w:t>
      </w:r>
    </w:p>
    <w:p w14:paraId="3FA3ACC6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"bin"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"StateMachine\\StateMachine.lua"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,</w:t>
      </w:r>
    </w:p>
    <w:p w14:paraId="052808BE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"args"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,</w:t>
      </w:r>
    </w:p>
    <w:p w14:paraId="6BE40835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"sleep"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1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</w:t>
      </w: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>#second it can be excluded if 0</w:t>
      </w:r>
    </w:p>
    <w:p w14:paraId="261BD962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},  </w:t>
      </w:r>
    </w:p>
    <w:p w14:paraId="156F4F75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4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:{</w:t>
      </w:r>
    </w:p>
    <w:p w14:paraId="6A480096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"execute"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"C:\\lua\\bin\\lua"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, </w:t>
      </w:r>
    </w:p>
    <w:p w14:paraId="674B6676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"path"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:work_path,</w:t>
      </w:r>
    </w:p>
    <w:p w14:paraId="52A6B341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"bin"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"Datalog\\datalog.lua"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,</w:t>
      </w:r>
    </w:p>
    <w:p w14:paraId="60379E27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"args"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,</w:t>
      </w:r>
    </w:p>
    <w:p w14:paraId="50BB1A54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</w:t>
      </w:r>
      <w:r w:rsidRPr="00174EFE">
        <w:rPr>
          <w:rFonts w:ascii="Menlo Regular" w:hAnsi="Menlo Regular" w:cs="Menlo Regular"/>
          <w:i/>
          <w:color w:val="C41A16"/>
          <w:kern w:val="0"/>
          <w:sz w:val="16"/>
          <w:szCs w:val="16"/>
        </w:rPr>
        <w:t>"sleep"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>:</w:t>
      </w:r>
      <w:r w:rsidRPr="00174EFE">
        <w:rPr>
          <w:rFonts w:ascii="Menlo Regular" w:hAnsi="Menlo Regular" w:cs="Menlo Regular"/>
          <w:i/>
          <w:color w:val="1C00CF"/>
          <w:kern w:val="0"/>
          <w:sz w:val="16"/>
          <w:szCs w:val="16"/>
        </w:rPr>
        <w:t>1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</w:t>
      </w: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>#second it can be excluded if 0</w:t>
      </w:r>
    </w:p>
    <w:p w14:paraId="34EDF264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},           </w:t>
      </w:r>
    </w:p>
    <w:p w14:paraId="2778B30E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         }                  </w:t>
      </w:r>
    </w:p>
    <w:p w14:paraId="5C79F9EC" w14:textId="77777777" w:rsidR="000455F1" w:rsidRPr="00174EFE" w:rsidRDefault="000455F1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  }  </w:t>
      </w:r>
    </w:p>
    <w:p w14:paraId="51B06660" w14:textId="77777777" w:rsidR="004E6520" w:rsidRPr="00174EFE" w:rsidRDefault="004E6520" w:rsidP="00174EFE">
      <w:pPr>
        <w:pStyle w:val="a4"/>
        <w:spacing w:line="200" w:lineRule="exact"/>
        <w:ind w:left="357" w:firstLineChars="0" w:firstLine="320"/>
        <w:rPr>
          <w:i/>
          <w:sz w:val="16"/>
          <w:szCs w:val="16"/>
        </w:rPr>
      </w:pPr>
    </w:p>
    <w:p w14:paraId="12D5320A" w14:textId="77777777" w:rsidR="00174EFE" w:rsidRPr="00174EFE" w:rsidRDefault="00174EFE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        </w:t>
      </w:r>
    </w:p>
    <w:p w14:paraId="17ED6E92" w14:textId="77777777" w:rsidR="00174EFE" w:rsidRPr="00174EFE" w:rsidRDefault="00174EFE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007400"/>
          <w:kern w:val="0"/>
          <w:sz w:val="16"/>
          <w:szCs w:val="16"/>
        </w:rPr>
        <w:t xml:space="preserve">#Add your customized code here         </w:t>
      </w:r>
    </w:p>
    <w:p w14:paraId="0AB78EB7" w14:textId="77777777" w:rsidR="00174EFE" w:rsidRPr="00174EFE" w:rsidRDefault="00174EFE" w:rsidP="00174EFE">
      <w:pPr>
        <w:widowControl/>
        <w:tabs>
          <w:tab w:val="left" w:pos="529"/>
        </w:tabs>
        <w:autoSpaceDE w:val="0"/>
        <w:autoSpaceDN w:val="0"/>
        <w:adjustRightInd w:val="0"/>
        <w:spacing w:line="200" w:lineRule="exact"/>
        <w:jc w:val="left"/>
        <w:rPr>
          <w:rFonts w:ascii="Menlo Regular" w:hAnsi="Menlo Regular" w:cs="Menlo Regular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AA0D91"/>
          <w:kern w:val="0"/>
          <w:sz w:val="16"/>
          <w:szCs w:val="16"/>
        </w:rPr>
        <w:t>def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get_config():</w:t>
      </w:r>
    </w:p>
    <w:p w14:paraId="1CFECA5C" w14:textId="03779B8A" w:rsidR="006D4550" w:rsidRPr="00174EFE" w:rsidRDefault="00174EFE" w:rsidP="00174EFE">
      <w:pPr>
        <w:pStyle w:val="a4"/>
        <w:spacing w:line="200" w:lineRule="exact"/>
        <w:ind w:left="357" w:firstLineChars="0" w:firstLine="440"/>
        <w:rPr>
          <w:rFonts w:ascii="Menlo Regular" w:hAnsi="Menlo Regular" w:cs="Menlo Regular" w:hint="eastAsia"/>
          <w:i/>
          <w:color w:val="000000"/>
          <w:kern w:val="0"/>
          <w:sz w:val="16"/>
          <w:szCs w:val="16"/>
        </w:rPr>
      </w:pPr>
      <w:r w:rsidRPr="00174EFE">
        <w:rPr>
          <w:rFonts w:ascii="Menlo Regular" w:hAnsi="Menlo Regular" w:cs="Menlo Regular"/>
          <w:i/>
          <w:color w:val="AA0D91"/>
          <w:kern w:val="0"/>
          <w:sz w:val="16"/>
          <w:szCs w:val="16"/>
        </w:rPr>
        <w:t>return</w:t>
      </w:r>
      <w:r w:rsidRPr="00174EFE">
        <w:rPr>
          <w:rFonts w:ascii="Menlo Regular" w:hAnsi="Menlo Regular" w:cs="Menlo Regular"/>
          <w:i/>
          <w:color w:val="000000"/>
          <w:kern w:val="0"/>
          <w:sz w:val="16"/>
          <w:szCs w:val="16"/>
        </w:rPr>
        <w:t xml:space="preserve"> startup</w:t>
      </w:r>
    </w:p>
    <w:p w14:paraId="4D16EC64" w14:textId="77777777" w:rsidR="00174EFE" w:rsidRPr="000E63AB" w:rsidRDefault="00174EFE" w:rsidP="00174EFE">
      <w:pPr>
        <w:pStyle w:val="a4"/>
        <w:spacing w:line="200" w:lineRule="exact"/>
        <w:ind w:left="357" w:firstLineChars="0" w:firstLine="440"/>
        <w:rPr>
          <w:rFonts w:hint="eastAsia"/>
          <w:i/>
          <w:sz w:val="16"/>
          <w:szCs w:val="16"/>
        </w:rPr>
      </w:pPr>
    </w:p>
    <w:p w14:paraId="0D736A27" w14:textId="52A04CA9" w:rsidR="00666262" w:rsidRDefault="00666262" w:rsidP="004E6520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启动存在先后顺序，需先启动</w:t>
      </w:r>
      <w:r>
        <w:rPr>
          <w:rFonts w:hint="eastAsia"/>
        </w:rPr>
        <w:t>test engine</w:t>
      </w:r>
      <w:r>
        <w:rPr>
          <w:rFonts w:hint="eastAsia"/>
        </w:rPr>
        <w:t>，然后启动</w:t>
      </w:r>
      <w:r>
        <w:rPr>
          <w:rFonts w:hint="eastAsia"/>
        </w:rPr>
        <w:t>sequencer</w:t>
      </w:r>
      <w:r>
        <w:rPr>
          <w:rFonts w:hint="eastAsia"/>
        </w:rPr>
        <w:t>，</w:t>
      </w:r>
      <w:r>
        <w:rPr>
          <w:rFonts w:hint="eastAsia"/>
        </w:rPr>
        <w:t>sequencer</w:t>
      </w:r>
      <w:r>
        <w:rPr>
          <w:rFonts w:hint="eastAsia"/>
        </w:rPr>
        <w:t>在启动时会询问</w:t>
      </w:r>
      <w:r>
        <w:rPr>
          <w:rFonts w:hint="eastAsia"/>
        </w:rPr>
        <w:t>engine</w:t>
      </w:r>
      <w:r>
        <w:rPr>
          <w:rFonts w:hint="eastAsia"/>
        </w:rPr>
        <w:t>状态，如果</w:t>
      </w:r>
      <w:r>
        <w:rPr>
          <w:rFonts w:hint="eastAsia"/>
        </w:rPr>
        <w:t>engine</w:t>
      </w:r>
      <w:r>
        <w:rPr>
          <w:rFonts w:hint="eastAsia"/>
        </w:rPr>
        <w:t>没有正常启动，</w:t>
      </w:r>
      <w:r>
        <w:rPr>
          <w:rFonts w:hint="eastAsia"/>
        </w:rPr>
        <w:t>sequencer</w:t>
      </w:r>
      <w:r>
        <w:rPr>
          <w:rFonts w:hint="eastAsia"/>
        </w:rPr>
        <w:t>将会自毁。</w:t>
      </w:r>
    </w:p>
    <w:p w14:paraId="22349122" w14:textId="1FEA035C" w:rsidR="004E6520" w:rsidRDefault="000B543D" w:rsidP="004E6520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 xml:space="preserve">test_engine.lua </w:t>
      </w:r>
      <w:r>
        <w:rPr>
          <w:rFonts w:hint="eastAsia"/>
        </w:rPr>
        <w:t>会依据入口</w:t>
      </w:r>
      <w:r>
        <w:rPr>
          <w:rFonts w:hint="eastAsia"/>
        </w:rPr>
        <w:t>function_table.lua</w:t>
      </w:r>
      <w:r w:rsidR="008A035D">
        <w:rPr>
          <w:rFonts w:hint="eastAsia"/>
        </w:rPr>
        <w:t>顺序</w:t>
      </w:r>
      <w:r>
        <w:rPr>
          <w:rFonts w:hint="eastAsia"/>
        </w:rPr>
        <w:t>加载各</w:t>
      </w:r>
      <w:r w:rsidR="004F2026">
        <w:rPr>
          <w:rFonts w:hint="eastAsia"/>
        </w:rPr>
        <w:t>脚本和驱动</w:t>
      </w:r>
      <w:r>
        <w:rPr>
          <w:rFonts w:hint="eastAsia"/>
        </w:rPr>
        <w:t>。</w:t>
      </w:r>
    </w:p>
    <w:p w14:paraId="0375336C" w14:textId="77777777" w:rsidR="00F76C3B" w:rsidRDefault="00F76C3B" w:rsidP="00F76C3B">
      <w:pPr>
        <w:pStyle w:val="a4"/>
        <w:numPr>
          <w:ilvl w:val="1"/>
          <w:numId w:val="11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/LuaDriver/Driver/functions/</w:t>
      </w:r>
      <w:r>
        <w:rPr>
          <w:rFonts w:hint="eastAsia"/>
        </w:rPr>
        <w:t>下有定义</w:t>
      </w:r>
      <w:r>
        <w:rPr>
          <w:rFonts w:hint="eastAsia"/>
        </w:rPr>
        <w:t>calibration.lua</w:t>
      </w:r>
      <w:r>
        <w:rPr>
          <w:rFonts w:hint="eastAsia"/>
        </w:rPr>
        <w:t>时，</w:t>
      </w:r>
      <w:r>
        <w:rPr>
          <w:rFonts w:hint="eastAsia"/>
        </w:rPr>
        <w:t>engine</w:t>
      </w:r>
      <w:r>
        <w:rPr>
          <w:rFonts w:hint="eastAsia"/>
        </w:rPr>
        <w:t>在启动时将自动运行</w:t>
      </w:r>
      <w:r>
        <w:rPr>
          <w:rFonts w:hint="eastAsia"/>
        </w:rPr>
        <w:t>calibration.lua</w:t>
      </w:r>
      <w:r>
        <w:rPr>
          <w:rFonts w:hint="eastAsia"/>
        </w:rPr>
        <w:t>。此步可以作为硬件校准参数载入使用。</w:t>
      </w:r>
    </w:p>
    <w:p w14:paraId="6925277D" w14:textId="77777777" w:rsidR="00F76C3B" w:rsidRDefault="00F76C3B" w:rsidP="00F76C3B">
      <w:pPr>
        <w:pStyle w:val="a4"/>
        <w:numPr>
          <w:ilvl w:val="1"/>
          <w:numId w:val="11"/>
        </w:numPr>
        <w:ind w:firstLineChars="0"/>
      </w:pPr>
      <w:r>
        <w:rPr>
          <w:rFonts w:hint="eastAsia"/>
        </w:rPr>
        <w:t>engine</w:t>
      </w:r>
      <w:r>
        <w:rPr>
          <w:rFonts w:hint="eastAsia"/>
        </w:rPr>
        <w:t>启动过程中将会自动执行</w:t>
      </w:r>
      <w:r>
        <w:rPr>
          <w:rFonts w:hint="eastAsia"/>
        </w:rPr>
        <w:t>reset</w:t>
      </w:r>
      <w:r>
        <w:rPr>
          <w:rFonts w:hint="eastAsia"/>
        </w:rPr>
        <w:t>函数，所以</w:t>
      </w:r>
      <w:r>
        <w:rPr>
          <w:rFonts w:hint="eastAsia"/>
        </w:rPr>
        <w:t>function_table.lua</w:t>
      </w:r>
      <w:r>
        <w:rPr>
          <w:rFonts w:hint="eastAsia"/>
        </w:rPr>
        <w:t>里请定以</w:t>
      </w:r>
      <w:r>
        <w:rPr>
          <w:rFonts w:hint="eastAsia"/>
        </w:rPr>
        <w:t>reset</w:t>
      </w:r>
      <w:r>
        <w:rPr>
          <w:rFonts w:hint="eastAsia"/>
        </w:rPr>
        <w:t>函数，一般为复位夹具。</w:t>
      </w:r>
    </w:p>
    <w:p w14:paraId="6D74B432" w14:textId="0E5A2760" w:rsidR="00F76C3B" w:rsidRDefault="00F76C3B" w:rsidP="00F76C3B">
      <w:pPr>
        <w:pStyle w:val="a4"/>
        <w:numPr>
          <w:ilvl w:val="1"/>
          <w:numId w:val="11"/>
        </w:numPr>
        <w:ind w:firstLineChars="0"/>
      </w:pPr>
      <w:r>
        <w:t>T</w:t>
      </w:r>
      <w:r>
        <w:rPr>
          <w:rFonts w:hint="eastAsia"/>
        </w:rPr>
        <w:t>est_engine</w:t>
      </w:r>
      <w:r>
        <w:rPr>
          <w:rFonts w:hint="eastAsia"/>
        </w:rPr>
        <w:t>在接收到</w:t>
      </w:r>
      <w:r>
        <w:rPr>
          <w:rFonts w:hint="eastAsia"/>
        </w:rPr>
        <w:t>sequencer</w:t>
      </w:r>
      <w:r>
        <w:rPr>
          <w:rFonts w:hint="eastAsia"/>
        </w:rPr>
        <w:t>的</w:t>
      </w:r>
      <w:r>
        <w:rPr>
          <w:rFonts w:hint="eastAsia"/>
        </w:rPr>
        <w:t>REQ</w:t>
      </w:r>
      <w:r>
        <w:rPr>
          <w:rFonts w:hint="eastAsia"/>
        </w:rPr>
        <w:t>请求时，将</w:t>
      </w:r>
      <w:r>
        <w:rPr>
          <w:rFonts w:hint="eastAsia"/>
        </w:rPr>
        <w:t>params</w:t>
      </w:r>
      <w:r>
        <w:rPr>
          <w:rFonts w:hint="eastAsia"/>
        </w:rPr>
        <w:t>解析为字典作为参数</w:t>
      </w:r>
      <w:r>
        <w:rPr>
          <w:rFonts w:hint="eastAsia"/>
        </w:rPr>
        <w:t>{param1=PARAM1,param2=PARAM2}</w:t>
      </w:r>
      <w:r>
        <w:rPr>
          <w:rFonts w:hint="eastAsia"/>
        </w:rPr>
        <w:t>传入功能函数。因此功能函数书写时，只需定义一个</w:t>
      </w:r>
      <w:r w:rsidR="006A1543">
        <w:rPr>
          <w:rFonts w:hint="eastAsia"/>
        </w:rPr>
        <w:t>table</w:t>
      </w:r>
      <w:r>
        <w:rPr>
          <w:rFonts w:hint="eastAsia"/>
        </w:rPr>
        <w:t>参数输入。</w:t>
      </w:r>
    </w:p>
    <w:p w14:paraId="43FEF5CC" w14:textId="77777777" w:rsidR="00F76C3B" w:rsidRDefault="00F76C3B" w:rsidP="00F76C3B">
      <w:pPr>
        <w:pStyle w:val="a4"/>
        <w:ind w:left="360" w:firstLineChars="0" w:firstLine="0"/>
      </w:pPr>
    </w:p>
    <w:p w14:paraId="1A10EBA8" w14:textId="319B1854" w:rsidR="00B83CB9" w:rsidRDefault="00F76C3B" w:rsidP="00B83CB9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sequencer</w:t>
      </w:r>
      <w:r>
        <w:rPr>
          <w:rFonts w:hint="eastAsia"/>
        </w:rPr>
        <w:t>在接收到</w:t>
      </w:r>
      <w:r>
        <w:rPr>
          <w:rFonts w:hint="eastAsia"/>
        </w:rPr>
        <w:t>run</w:t>
      </w:r>
      <w:r>
        <w:rPr>
          <w:rFonts w:hint="eastAsia"/>
        </w:rPr>
        <w:t>的</w:t>
      </w:r>
      <w:r>
        <w:rPr>
          <w:rFonts w:hint="eastAsia"/>
        </w:rPr>
        <w:t>REQ</w:t>
      </w:r>
      <w:r>
        <w:rPr>
          <w:rFonts w:hint="eastAsia"/>
        </w:rPr>
        <w:t>时</w:t>
      </w:r>
      <w:r w:rsidR="00B821C5">
        <w:rPr>
          <w:rFonts w:hint="eastAsia"/>
        </w:rPr>
        <w:t>(</w:t>
      </w:r>
      <w:r w:rsidR="00B821C5">
        <w:rPr>
          <w:rFonts w:hint="eastAsia"/>
        </w:rPr>
        <w:t>请求内可带入</w:t>
      </w:r>
      <w:r w:rsidR="0083365D">
        <w:rPr>
          <w:rFonts w:hint="eastAsia"/>
        </w:rPr>
        <w:t>产品条码，一般来自</w:t>
      </w:r>
      <w:r w:rsidR="0083365D">
        <w:rPr>
          <w:rFonts w:hint="eastAsia"/>
        </w:rPr>
        <w:t>state machine</w:t>
      </w:r>
      <w:r w:rsidR="0083365D">
        <w:rPr>
          <w:rFonts w:hint="eastAsia"/>
        </w:rPr>
        <w:t>，</w:t>
      </w:r>
      <w:r w:rsidR="0083365D">
        <w:rPr>
          <w:rFonts w:hint="eastAsia"/>
        </w:rPr>
        <w:t>SM</w:t>
      </w:r>
      <w:r w:rsidR="0083365D">
        <w:rPr>
          <w:rFonts w:hint="eastAsia"/>
        </w:rPr>
        <w:t>的内存储的产品条码一般来自</w:t>
      </w:r>
      <w:r w:rsidR="0083365D">
        <w:rPr>
          <w:rFonts w:hint="eastAsia"/>
        </w:rPr>
        <w:t>GUI(RPC</w:t>
      </w:r>
      <w:r w:rsidR="0083365D">
        <w:rPr>
          <w:rFonts w:hint="eastAsia"/>
        </w:rPr>
        <w:t>请参考第三部分</w:t>
      </w:r>
      <w:r w:rsidR="0083365D">
        <w:rPr>
          <w:rFonts w:hint="eastAsia"/>
        </w:rPr>
        <w:t>)</w:t>
      </w:r>
      <w:r w:rsidR="00B821C5">
        <w:rPr>
          <w:rFonts w:hint="eastAsia"/>
        </w:rPr>
        <w:t>)</w:t>
      </w:r>
      <w:r>
        <w:rPr>
          <w:rFonts w:hint="eastAsia"/>
        </w:rPr>
        <w:t>，将会执行回调函数</w:t>
      </w:r>
      <w:r>
        <w:rPr>
          <w:rFonts w:hint="eastAsia"/>
        </w:rPr>
        <w:t>start_test</w:t>
      </w:r>
      <w:r>
        <w:rPr>
          <w:rFonts w:hint="eastAsia"/>
        </w:rPr>
        <w:t>，然后才执行</w:t>
      </w:r>
      <w:r>
        <w:rPr>
          <w:rFonts w:hint="eastAsia"/>
        </w:rPr>
        <w:t>testplan</w:t>
      </w:r>
      <w:r>
        <w:rPr>
          <w:rFonts w:hint="eastAsia"/>
        </w:rPr>
        <w:t>里定义的测试序列，最后执行回调函数</w:t>
      </w:r>
      <w:r>
        <w:rPr>
          <w:rFonts w:hint="eastAsia"/>
        </w:rPr>
        <w:t>end_test.</w:t>
      </w:r>
      <w:r w:rsidR="00B83CB9">
        <w:rPr>
          <w:rFonts w:hint="eastAsia"/>
        </w:rPr>
        <w:t xml:space="preserve">  </w:t>
      </w:r>
      <w:r w:rsidR="00B83CB9">
        <w:t>e</w:t>
      </w:r>
      <w:r w:rsidR="00B83CB9">
        <w:rPr>
          <w:rFonts w:hint="eastAsia"/>
        </w:rPr>
        <w:t>nd_test</w:t>
      </w:r>
      <w:r w:rsidR="00B83CB9">
        <w:rPr>
          <w:rFonts w:hint="eastAsia"/>
        </w:rPr>
        <w:t>可以返回以逗号分隔的完整路径，</w:t>
      </w:r>
      <w:r w:rsidR="00B83CB9">
        <w:rPr>
          <w:rFonts w:hint="eastAsia"/>
        </w:rPr>
        <w:t>Sequencer</w:t>
      </w:r>
      <w:r w:rsidR="00B83CB9">
        <w:rPr>
          <w:rFonts w:hint="eastAsia"/>
        </w:rPr>
        <w:t>接受此路径</w:t>
      </w:r>
      <w:r w:rsidR="008B1C5E">
        <w:rPr>
          <w:rFonts w:hint="eastAsia"/>
        </w:rPr>
        <w:t>后</w:t>
      </w:r>
      <w:r w:rsidR="00B83CB9">
        <w:rPr>
          <w:rFonts w:hint="eastAsia"/>
        </w:rPr>
        <w:t>会</w:t>
      </w:r>
      <w:r w:rsidR="00B83CB9">
        <w:rPr>
          <w:rFonts w:hint="eastAsia"/>
        </w:rPr>
        <w:t>pub</w:t>
      </w:r>
      <w:r w:rsidR="00B83CB9">
        <w:rPr>
          <w:rFonts w:hint="eastAsia"/>
        </w:rPr>
        <w:t>给</w:t>
      </w:r>
      <w:r w:rsidR="00B83CB9">
        <w:rPr>
          <w:rFonts w:hint="eastAsia"/>
        </w:rPr>
        <w:t>log</w:t>
      </w:r>
      <w:r w:rsidR="008B1C5E">
        <w:rPr>
          <w:rFonts w:hint="eastAsia"/>
        </w:rPr>
        <w:t>ger</w:t>
      </w:r>
      <w:r w:rsidR="00B83CB9">
        <w:rPr>
          <w:rFonts w:hint="eastAsia"/>
        </w:rPr>
        <w:t>上传数据库。</w:t>
      </w:r>
    </w:p>
    <w:p w14:paraId="7C9C7739" w14:textId="7D770B41" w:rsidR="00670D9A" w:rsidRDefault="00F76C3B" w:rsidP="00F76C3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f</w:t>
      </w:r>
      <w:r w:rsidR="00670D9A">
        <w:rPr>
          <w:rFonts w:hint="eastAsia"/>
        </w:rPr>
        <w:t>unction_table.lua</w:t>
      </w:r>
      <w:r w:rsidR="00670D9A">
        <w:rPr>
          <w:rFonts w:hint="eastAsia"/>
        </w:rPr>
        <w:t>，里面必须定义</w:t>
      </w:r>
      <w:r w:rsidR="00670D9A">
        <w:rPr>
          <w:rFonts w:hint="eastAsia"/>
        </w:rPr>
        <w:t xml:space="preserve">start_test, end_test, </w:t>
      </w:r>
      <w:r w:rsidR="00670D9A">
        <w:rPr>
          <w:rFonts w:hint="eastAsia"/>
        </w:rPr>
        <w:t>和</w:t>
      </w:r>
      <w:r w:rsidR="00670D9A">
        <w:rPr>
          <w:rFonts w:hint="eastAsia"/>
        </w:rPr>
        <w:t>reset</w:t>
      </w:r>
      <w:r w:rsidR="00670D9A">
        <w:rPr>
          <w:rFonts w:hint="eastAsia"/>
        </w:rPr>
        <w:t>，即使不实现任何功能。</w:t>
      </w:r>
    </w:p>
    <w:p w14:paraId="37E57FD8" w14:textId="2B72FA43" w:rsidR="00670D9A" w:rsidRDefault="00670D9A" w:rsidP="00670D9A">
      <w:pPr>
        <w:pStyle w:val="a4"/>
        <w:ind w:left="360" w:firstLineChars="0" w:firstLine="0"/>
      </w:pPr>
      <w:r>
        <w:rPr>
          <w:rFonts w:hint="eastAsia"/>
        </w:rPr>
        <w:t>最基本的</w:t>
      </w:r>
      <w:r>
        <w:t>F</w:t>
      </w:r>
      <w:r>
        <w:rPr>
          <w:rFonts w:hint="eastAsia"/>
        </w:rPr>
        <w:t>unction_table.lua</w:t>
      </w:r>
      <w:r>
        <w:rPr>
          <w:rFonts w:hint="eastAsia"/>
        </w:rPr>
        <w:t>如下：</w:t>
      </w:r>
    </w:p>
    <w:p w14:paraId="34CCA88B" w14:textId="77777777" w:rsidR="00670D9A" w:rsidRPr="00670D9A" w:rsidRDefault="00670D9A" w:rsidP="00670D9A">
      <w:pPr>
        <w:pStyle w:val="a4"/>
        <w:ind w:left="360" w:firstLine="44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70D9A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local function_table = {</w:t>
      </w:r>
    </w:p>
    <w:p w14:paraId="2A6AB91C" w14:textId="77777777" w:rsidR="00670D9A" w:rsidRPr="00670D9A" w:rsidRDefault="00670D9A" w:rsidP="00670D9A">
      <w:pPr>
        <w:pStyle w:val="a4"/>
        <w:ind w:left="360" w:firstLine="44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70D9A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reset           = require("functions.reset").reset,</w:t>
      </w:r>
    </w:p>
    <w:p w14:paraId="5B4C2E21" w14:textId="474BF1CC" w:rsidR="00670D9A" w:rsidRPr="00670D9A" w:rsidRDefault="00670D9A" w:rsidP="00670D9A">
      <w:pPr>
        <w:pStyle w:val="a4"/>
        <w:ind w:left="360" w:firstLine="44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70D9A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start_test      </w:t>
      </w:r>
      <w:r w:rsidR="00B57FB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ab/>
      </w:r>
      <w:r w:rsidRPr="00670D9A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= require("functions.callback").Test_OnEntry,</w:t>
      </w:r>
    </w:p>
    <w:p w14:paraId="1492825B" w14:textId="77777777" w:rsidR="00670D9A" w:rsidRPr="00670D9A" w:rsidRDefault="00670D9A" w:rsidP="00670D9A">
      <w:pPr>
        <w:pStyle w:val="a4"/>
        <w:ind w:left="360" w:firstLine="44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70D9A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end_test        = require("functions.callback").Test_OnDone,  </w:t>
      </w:r>
    </w:p>
    <w:p w14:paraId="2BCEE590" w14:textId="217F87BA" w:rsidR="00670D9A" w:rsidRPr="00670D9A" w:rsidRDefault="00670D9A" w:rsidP="00670D9A">
      <w:pPr>
        <w:pStyle w:val="a4"/>
        <w:ind w:left="360" w:firstLine="44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70D9A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}</w:t>
      </w:r>
    </w:p>
    <w:p w14:paraId="0B6BDC92" w14:textId="3B499629" w:rsidR="00670D9A" w:rsidRPr="00670D9A" w:rsidRDefault="00670D9A" w:rsidP="00670D9A">
      <w:pPr>
        <w:pStyle w:val="a4"/>
        <w:ind w:left="740" w:firstLineChars="0" w:firstLine="6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70D9A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return function_table</w:t>
      </w:r>
    </w:p>
    <w:p w14:paraId="78FA12D1" w14:textId="79117996" w:rsidR="00033A32" w:rsidRDefault="00033A32" w:rsidP="00033A32">
      <w:pPr>
        <w:pStyle w:val="2"/>
        <w:rPr>
          <w:u w:val="single"/>
        </w:rPr>
      </w:pPr>
      <w:bookmarkStart w:id="7" w:name="_Toc334178405"/>
      <w:r>
        <w:rPr>
          <w:rFonts w:hint="eastAsia"/>
          <w:u w:val="single"/>
        </w:rPr>
        <w:t>StartUp.lua</w:t>
      </w:r>
      <w:bookmarkEnd w:id="7"/>
    </w:p>
    <w:p w14:paraId="482971A8" w14:textId="4A0D5C72" w:rsidR="00033A32" w:rsidRDefault="00033A32" w:rsidP="004D40FA">
      <w:pPr>
        <w:rPr>
          <w:rFonts w:hint="eastAsia"/>
        </w:rPr>
      </w:pPr>
      <w:r w:rsidRPr="00033A32">
        <w:rPr>
          <w:rFonts w:hint="eastAsia"/>
        </w:rPr>
        <w:t>Engine</w:t>
      </w:r>
      <w:r>
        <w:rPr>
          <w:rFonts w:hint="eastAsia"/>
        </w:rPr>
        <w:t>最先加载执行的文件为</w:t>
      </w:r>
      <w:r>
        <w:rPr>
          <w:rFonts w:hint="eastAsia"/>
        </w:rPr>
        <w:t>StartUp.</w:t>
      </w:r>
      <w:r w:rsidR="00463AC3">
        <w:rPr>
          <w:rFonts w:hint="eastAsia"/>
        </w:rPr>
        <w:t>lua</w:t>
      </w:r>
      <w:r w:rsidR="00463AC3">
        <w:rPr>
          <w:rFonts w:hint="eastAsia"/>
        </w:rPr>
        <w:t>。</w:t>
      </w:r>
    </w:p>
    <w:p w14:paraId="03559826" w14:textId="77777777" w:rsidR="004C1B1F" w:rsidRPr="004C1B1F" w:rsidRDefault="004C1B1F" w:rsidP="004C1B1F">
      <w:pPr>
        <w:rPr>
          <w:i/>
          <w:sz w:val="20"/>
          <w:szCs w:val="20"/>
        </w:rPr>
      </w:pPr>
      <w:r w:rsidRPr="004C1B1F">
        <w:rPr>
          <w:i/>
          <w:sz w:val="20"/>
          <w:szCs w:val="20"/>
        </w:rPr>
        <w:t>local _s = {}</w:t>
      </w:r>
    </w:p>
    <w:p w14:paraId="05BAA574" w14:textId="77777777" w:rsidR="004C1B1F" w:rsidRPr="004C1B1F" w:rsidRDefault="004C1B1F" w:rsidP="004C1B1F">
      <w:pPr>
        <w:rPr>
          <w:i/>
          <w:sz w:val="20"/>
          <w:szCs w:val="20"/>
        </w:rPr>
      </w:pPr>
      <w:r w:rsidRPr="004C1B1F">
        <w:rPr>
          <w:i/>
          <w:sz w:val="20"/>
          <w:szCs w:val="20"/>
        </w:rPr>
        <w:t>_s.data = nil --this should be string if there is any data</w:t>
      </w:r>
    </w:p>
    <w:p w14:paraId="502B487D" w14:textId="391AED77" w:rsidR="004C1B1F" w:rsidRPr="004C1B1F" w:rsidRDefault="004C1B1F" w:rsidP="004C1B1F">
      <w:pPr>
        <w:rPr>
          <w:rFonts w:hint="eastAsia"/>
          <w:i/>
          <w:sz w:val="20"/>
          <w:szCs w:val="20"/>
        </w:rPr>
      </w:pPr>
      <w:r w:rsidRPr="004C1B1F">
        <w:rPr>
          <w:i/>
          <w:sz w:val="20"/>
          <w:szCs w:val="20"/>
        </w:rPr>
        <w:t>_s.function_table = nil -- engine will load this fucntion_table, if nil, wil</w:t>
      </w:r>
      <w:r>
        <w:rPr>
          <w:i/>
          <w:sz w:val="20"/>
          <w:szCs w:val="20"/>
        </w:rPr>
        <w:t>l load default "function_table"</w:t>
      </w:r>
    </w:p>
    <w:p w14:paraId="7DA05794" w14:textId="2788B41C" w:rsidR="00463AC3" w:rsidRDefault="004C1B1F" w:rsidP="004C1B1F">
      <w:pPr>
        <w:rPr>
          <w:rFonts w:hint="eastAsia"/>
          <w:i/>
          <w:sz w:val="20"/>
          <w:szCs w:val="20"/>
        </w:rPr>
      </w:pPr>
      <w:r w:rsidRPr="004C1B1F">
        <w:rPr>
          <w:i/>
          <w:sz w:val="20"/>
          <w:szCs w:val="20"/>
        </w:rPr>
        <w:t>return _s</w:t>
      </w:r>
    </w:p>
    <w:p w14:paraId="505320A2" w14:textId="77777777" w:rsidR="004C1B1F" w:rsidRDefault="004C1B1F" w:rsidP="004C1B1F">
      <w:pPr>
        <w:rPr>
          <w:rFonts w:hint="eastAsia"/>
        </w:rPr>
      </w:pPr>
      <w:r w:rsidRPr="004C1B1F">
        <w:rPr>
          <w:rFonts w:hint="eastAsia"/>
        </w:rPr>
        <w:t>此表格中</w:t>
      </w:r>
      <w:r>
        <w:rPr>
          <w:rFonts w:hint="eastAsia"/>
        </w:rPr>
        <w:t>定义两变量，</w:t>
      </w:r>
    </w:p>
    <w:p w14:paraId="66BCFA2C" w14:textId="6157B222" w:rsidR="004C1B1F" w:rsidRDefault="004C1B1F" w:rsidP="004C1B1F">
      <w:pPr>
        <w:rPr>
          <w:rFonts w:hint="eastAsia"/>
        </w:rPr>
      </w:pPr>
      <w:r>
        <w:rPr>
          <w:rFonts w:hint="eastAsia"/>
        </w:rPr>
        <w:t>：</w:t>
      </w:r>
      <w:r>
        <w:rPr>
          <w:rFonts w:hint="eastAsia"/>
        </w:rPr>
        <w:t xml:space="preserve"> data</w:t>
      </w:r>
      <w:r>
        <w:rPr>
          <w:rFonts w:hint="eastAsia"/>
        </w:rPr>
        <w:t>为数据，在</w:t>
      </w:r>
      <w:r>
        <w:rPr>
          <w:rFonts w:hint="eastAsia"/>
        </w:rPr>
        <w:t>engine</w:t>
      </w:r>
      <w:r>
        <w:rPr>
          <w:rFonts w:hint="eastAsia"/>
        </w:rPr>
        <w:t>启动开始测试时，会将数据</w:t>
      </w:r>
      <w:r>
        <w:rPr>
          <w:rFonts w:hint="eastAsia"/>
        </w:rPr>
        <w:t>pub</w:t>
      </w:r>
    </w:p>
    <w:p w14:paraId="0A74ECEF" w14:textId="3E750AAF" w:rsidR="004C1B1F" w:rsidRDefault="004C1B1F" w:rsidP="004C1B1F">
      <w:pPr>
        <w:rPr>
          <w:rFonts w:hint="eastAsia"/>
        </w:rPr>
      </w:pPr>
      <w:r>
        <w:rPr>
          <w:rFonts w:hint="eastAsia"/>
        </w:rPr>
        <w:t>：</w:t>
      </w:r>
      <w:r>
        <w:rPr>
          <w:rFonts w:hint="eastAsia"/>
        </w:rPr>
        <w:t xml:space="preserve"> function_table</w:t>
      </w:r>
      <w:r>
        <w:rPr>
          <w:rFonts w:hint="eastAsia"/>
        </w:rPr>
        <w:t>为</w:t>
      </w:r>
      <w:r>
        <w:rPr>
          <w:rFonts w:hint="eastAsia"/>
        </w:rPr>
        <w:t>engine</w:t>
      </w:r>
      <w:r>
        <w:rPr>
          <w:rFonts w:hint="eastAsia"/>
        </w:rPr>
        <w:t>将加载的驱动入口文件和对</w:t>
      </w:r>
      <w:r>
        <w:rPr>
          <w:rFonts w:hint="eastAsia"/>
        </w:rPr>
        <w:t>Sequencer</w:t>
      </w:r>
      <w:r>
        <w:rPr>
          <w:rFonts w:hint="eastAsia"/>
        </w:rPr>
        <w:t>的定义文件。用户可根据各工站要求加载不同的驱动</w:t>
      </w:r>
    </w:p>
    <w:p w14:paraId="2B27C3CD" w14:textId="77777777" w:rsidR="004C1B1F" w:rsidRDefault="004C1B1F" w:rsidP="004C1B1F">
      <w:pPr>
        <w:rPr>
          <w:rFonts w:hint="eastAsia"/>
        </w:rPr>
      </w:pPr>
    </w:p>
    <w:p w14:paraId="2F8F5C5A" w14:textId="2B48BD9A" w:rsidR="004C1B1F" w:rsidRDefault="004C1B1F" w:rsidP="004C1B1F">
      <w:pPr>
        <w:rPr>
          <w:rFonts w:hint="eastAsia"/>
        </w:rPr>
      </w:pPr>
      <w:r>
        <w:rPr>
          <w:rFonts w:hint="eastAsia"/>
        </w:rPr>
        <w:t>如：</w:t>
      </w:r>
    </w:p>
    <w:p w14:paraId="38F04800" w14:textId="7507007D" w:rsidR="004C1B1F" w:rsidRPr="004C1B1F" w:rsidRDefault="004C1B1F" w:rsidP="004C1B1F">
      <w:pPr>
        <w:rPr>
          <w:rFonts w:hint="eastAsia"/>
          <w:i/>
          <w:sz w:val="20"/>
          <w:szCs w:val="20"/>
        </w:rPr>
      </w:pPr>
      <w:r w:rsidRPr="004C1B1F">
        <w:rPr>
          <w:i/>
          <w:sz w:val="20"/>
          <w:szCs w:val="20"/>
        </w:rPr>
        <w:t>local _s = {}</w:t>
      </w:r>
    </w:p>
    <w:p w14:paraId="3FDA1DF5" w14:textId="6EE748A3" w:rsidR="004C1B1F" w:rsidRDefault="004C1B1F" w:rsidP="004C1B1F">
      <w:pPr>
        <w:rPr>
          <w:rFonts w:hint="eastAsia"/>
          <w:i/>
          <w:sz w:val="20"/>
          <w:szCs w:val="20"/>
        </w:rPr>
      </w:pPr>
      <w:r>
        <w:rPr>
          <w:i/>
          <w:sz w:val="20"/>
          <w:szCs w:val="20"/>
        </w:rPr>
        <w:t>_s.data = require</w:t>
      </w:r>
      <w:r>
        <w:rPr>
          <w:rFonts w:hint="eastAsia"/>
          <w:i/>
          <w:sz w:val="20"/>
          <w:szCs w:val="20"/>
        </w:rPr>
        <w:t>(</w:t>
      </w:r>
      <w:r>
        <w:rPr>
          <w:i/>
          <w:sz w:val="20"/>
          <w:szCs w:val="20"/>
        </w:rPr>
        <w:t>“</w:t>
      </w:r>
      <w:r>
        <w:rPr>
          <w:rFonts w:hint="eastAsia"/>
          <w:i/>
          <w:sz w:val="20"/>
          <w:szCs w:val="20"/>
        </w:rPr>
        <w:t>calibration.lua</w:t>
      </w:r>
      <w:r>
        <w:rPr>
          <w:i/>
          <w:sz w:val="20"/>
          <w:szCs w:val="20"/>
        </w:rPr>
        <w:t>”</w:t>
      </w:r>
      <w:r>
        <w:rPr>
          <w:rFonts w:hint="eastAsia"/>
          <w:i/>
          <w:sz w:val="20"/>
          <w:szCs w:val="20"/>
        </w:rPr>
        <w:t>)</w:t>
      </w:r>
      <w:r w:rsidRPr="004C1B1F">
        <w:rPr>
          <w:i/>
          <w:sz w:val="20"/>
          <w:szCs w:val="20"/>
        </w:rPr>
        <w:t xml:space="preserve"> </w:t>
      </w:r>
    </w:p>
    <w:p w14:paraId="39DA7559" w14:textId="2A4CDC3F" w:rsidR="004C1B1F" w:rsidRDefault="004C1B1F" w:rsidP="004C1B1F">
      <w:pPr>
        <w:rPr>
          <w:rFonts w:hint="eastAsia"/>
          <w:i/>
          <w:sz w:val="20"/>
          <w:szCs w:val="20"/>
        </w:rPr>
      </w:pPr>
      <w:r>
        <w:rPr>
          <w:rFonts w:hint="eastAsia"/>
          <w:i/>
          <w:sz w:val="20"/>
          <w:szCs w:val="20"/>
        </w:rPr>
        <w:t>local station = parseStation()</w:t>
      </w:r>
    </w:p>
    <w:p w14:paraId="61AA2291" w14:textId="64A28700" w:rsidR="004C1B1F" w:rsidRPr="004C1B1F" w:rsidRDefault="004C1B1F" w:rsidP="004C1B1F">
      <w:pPr>
        <w:rPr>
          <w:rFonts w:hint="eastAsia"/>
          <w:i/>
          <w:sz w:val="20"/>
          <w:szCs w:val="20"/>
        </w:rPr>
      </w:pPr>
      <w:r>
        <w:rPr>
          <w:rFonts w:hint="eastAsia"/>
          <w:i/>
          <w:sz w:val="20"/>
          <w:szCs w:val="20"/>
        </w:rPr>
        <w:t xml:space="preserve">if station = </w:t>
      </w:r>
      <w:r>
        <w:rPr>
          <w:i/>
          <w:sz w:val="20"/>
          <w:szCs w:val="20"/>
        </w:rPr>
        <w:t>“</w:t>
      </w:r>
      <w:r>
        <w:rPr>
          <w:rFonts w:hint="eastAsia"/>
          <w:i/>
          <w:sz w:val="20"/>
          <w:szCs w:val="20"/>
        </w:rPr>
        <w:t>FCT</w:t>
      </w:r>
      <w:r>
        <w:rPr>
          <w:i/>
          <w:sz w:val="20"/>
          <w:szCs w:val="20"/>
        </w:rPr>
        <w:t>”</w:t>
      </w:r>
      <w:r>
        <w:rPr>
          <w:rFonts w:hint="eastAsia"/>
          <w:i/>
          <w:sz w:val="20"/>
          <w:szCs w:val="20"/>
        </w:rPr>
        <w:t xml:space="preserve"> then</w:t>
      </w:r>
    </w:p>
    <w:p w14:paraId="0BC02479" w14:textId="6E272077" w:rsidR="004C1B1F" w:rsidRDefault="004C1B1F" w:rsidP="004C1B1F">
      <w:pPr>
        <w:ind w:firstLine="420"/>
        <w:rPr>
          <w:rFonts w:hint="eastAsia"/>
          <w:i/>
          <w:sz w:val="20"/>
          <w:szCs w:val="20"/>
        </w:rPr>
      </w:pPr>
      <w:r w:rsidRPr="004C1B1F">
        <w:rPr>
          <w:i/>
          <w:sz w:val="20"/>
          <w:szCs w:val="20"/>
        </w:rPr>
        <w:t xml:space="preserve">_s.function_table = </w:t>
      </w:r>
      <w:r>
        <w:rPr>
          <w:i/>
          <w:sz w:val="20"/>
          <w:szCs w:val="20"/>
        </w:rPr>
        <w:t>“</w:t>
      </w:r>
      <w:r>
        <w:rPr>
          <w:rFonts w:hint="eastAsia"/>
          <w:i/>
          <w:sz w:val="20"/>
          <w:szCs w:val="20"/>
        </w:rPr>
        <w:t>function_table_fct</w:t>
      </w:r>
      <w:r>
        <w:rPr>
          <w:i/>
          <w:sz w:val="20"/>
          <w:szCs w:val="20"/>
        </w:rPr>
        <w:t>”</w:t>
      </w:r>
    </w:p>
    <w:p w14:paraId="6E1563BF" w14:textId="3C4AF5C7" w:rsidR="004C1B1F" w:rsidRDefault="004C1B1F" w:rsidP="004C1B1F">
      <w:pPr>
        <w:rPr>
          <w:rFonts w:hint="eastAsia"/>
          <w:i/>
          <w:sz w:val="20"/>
          <w:szCs w:val="20"/>
        </w:rPr>
      </w:pPr>
      <w:r>
        <w:rPr>
          <w:rFonts w:hint="eastAsia"/>
          <w:i/>
          <w:sz w:val="20"/>
          <w:szCs w:val="20"/>
        </w:rPr>
        <w:t>else</w:t>
      </w:r>
    </w:p>
    <w:p w14:paraId="45A09398" w14:textId="0DB37731" w:rsidR="004C1B1F" w:rsidRPr="004C1B1F" w:rsidRDefault="004C1B1F" w:rsidP="004C1B1F">
      <w:pPr>
        <w:ind w:firstLine="420"/>
        <w:rPr>
          <w:rFonts w:hint="eastAsia"/>
          <w:i/>
          <w:sz w:val="20"/>
          <w:szCs w:val="20"/>
        </w:rPr>
      </w:pPr>
      <w:r w:rsidRPr="004C1B1F">
        <w:rPr>
          <w:i/>
          <w:sz w:val="20"/>
          <w:szCs w:val="20"/>
        </w:rPr>
        <w:t xml:space="preserve">_s.function_table = </w:t>
      </w:r>
      <w:r>
        <w:rPr>
          <w:i/>
          <w:sz w:val="20"/>
          <w:szCs w:val="20"/>
        </w:rPr>
        <w:t>“</w:t>
      </w:r>
      <w:r>
        <w:rPr>
          <w:rFonts w:hint="eastAsia"/>
          <w:i/>
          <w:sz w:val="20"/>
          <w:szCs w:val="20"/>
        </w:rPr>
        <w:t>function_</w:t>
      </w:r>
      <w:r>
        <w:rPr>
          <w:rFonts w:hint="eastAsia"/>
          <w:i/>
          <w:sz w:val="20"/>
          <w:szCs w:val="20"/>
        </w:rPr>
        <w:t>table_ic</w:t>
      </w:r>
      <w:r>
        <w:rPr>
          <w:rFonts w:hint="eastAsia"/>
          <w:i/>
          <w:sz w:val="20"/>
          <w:szCs w:val="20"/>
        </w:rPr>
        <w:t>t</w:t>
      </w:r>
      <w:r>
        <w:rPr>
          <w:i/>
          <w:sz w:val="20"/>
          <w:szCs w:val="20"/>
        </w:rPr>
        <w:t>”</w:t>
      </w:r>
    </w:p>
    <w:p w14:paraId="21FC3EE1" w14:textId="77777777" w:rsidR="004C1B1F" w:rsidRDefault="004C1B1F" w:rsidP="004C1B1F">
      <w:pPr>
        <w:rPr>
          <w:rFonts w:hint="eastAsia"/>
          <w:i/>
          <w:sz w:val="20"/>
          <w:szCs w:val="20"/>
        </w:rPr>
      </w:pPr>
      <w:r w:rsidRPr="004C1B1F">
        <w:rPr>
          <w:i/>
          <w:sz w:val="20"/>
          <w:szCs w:val="20"/>
        </w:rPr>
        <w:t>return _s</w:t>
      </w:r>
    </w:p>
    <w:p w14:paraId="1C669E9B" w14:textId="77777777" w:rsidR="004C1B1F" w:rsidRPr="004C1B1F" w:rsidRDefault="004C1B1F" w:rsidP="004C1B1F">
      <w:pPr>
        <w:rPr>
          <w:rFonts w:hint="eastAsia"/>
        </w:rPr>
      </w:pPr>
    </w:p>
    <w:p w14:paraId="4FEEA3BF" w14:textId="5C10B852" w:rsidR="00871695" w:rsidRDefault="001252F2" w:rsidP="00FD6167">
      <w:pPr>
        <w:pStyle w:val="2"/>
        <w:rPr>
          <w:u w:val="single"/>
        </w:rPr>
      </w:pPr>
      <w:bookmarkStart w:id="8" w:name="_Toc334178406"/>
      <w:r>
        <w:rPr>
          <w:rFonts w:hint="eastAsia"/>
          <w:u w:val="single"/>
        </w:rPr>
        <w:t>项目修改</w:t>
      </w:r>
      <w:bookmarkEnd w:id="8"/>
    </w:p>
    <w:p w14:paraId="5273A833" w14:textId="43F1043A" w:rsidR="00262C47" w:rsidRDefault="0054549D" w:rsidP="00262C47">
      <w:r>
        <w:rPr>
          <w:rFonts w:hint="eastAsia"/>
        </w:rPr>
        <w:t>在根据项目要求，一般需要修改和增加的脚本或者</w:t>
      </w:r>
      <w:r>
        <w:rPr>
          <w:rFonts w:hint="eastAsia"/>
        </w:rPr>
        <w:t>lib</w:t>
      </w:r>
      <w:r>
        <w:rPr>
          <w:rFonts w:hint="eastAsia"/>
        </w:rPr>
        <w:t>分别是：</w:t>
      </w:r>
    </w:p>
    <w:p w14:paraId="00B226DB" w14:textId="126A3834" w:rsidR="0054549D" w:rsidRDefault="0054549D" w:rsidP="0054549D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/LuaDriver/Driver/functions/</w:t>
      </w:r>
      <w:r>
        <w:rPr>
          <w:rFonts w:hint="eastAsia"/>
        </w:rPr>
        <w:t>下添加功能函数脚本</w:t>
      </w:r>
    </w:p>
    <w:p w14:paraId="2341125D" w14:textId="10932FA4" w:rsidR="0054549D" w:rsidRDefault="0054549D" w:rsidP="0054549D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/LuaDriver/Driver/function_table.lua</w:t>
      </w:r>
      <w:r w:rsidR="00B55DD5">
        <w:rPr>
          <w:rFonts w:hint="eastAsia"/>
        </w:rPr>
        <w:t>添加函数接</w:t>
      </w:r>
      <w:r>
        <w:rPr>
          <w:rFonts w:hint="eastAsia"/>
        </w:rPr>
        <w:t>口申明供</w:t>
      </w:r>
      <w:r>
        <w:rPr>
          <w:rFonts w:hint="eastAsia"/>
        </w:rPr>
        <w:t>test_engine.lua</w:t>
      </w:r>
      <w:r>
        <w:rPr>
          <w:rFonts w:hint="eastAsia"/>
        </w:rPr>
        <w:t>调用</w:t>
      </w:r>
    </w:p>
    <w:p w14:paraId="3E90B737" w14:textId="600C611E" w:rsidR="00A70D6F" w:rsidRDefault="00A70D6F" w:rsidP="003C5D45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在实际运用中，</w:t>
      </w:r>
      <w:r>
        <w:rPr>
          <w:rFonts w:hint="eastAsia"/>
        </w:rPr>
        <w:t>engine</w:t>
      </w:r>
      <w:r>
        <w:rPr>
          <w:rFonts w:hint="eastAsia"/>
        </w:rPr>
        <w:t>在顺序加载</w:t>
      </w:r>
      <w:r>
        <w:rPr>
          <w:rFonts w:hint="eastAsia"/>
        </w:rPr>
        <w:t>function_table.lua</w:t>
      </w:r>
      <w:r>
        <w:rPr>
          <w:rFonts w:hint="eastAsia"/>
        </w:rPr>
        <w:t>里的脚本驱动时可能会造成</w:t>
      </w:r>
      <w:r>
        <w:rPr>
          <w:rFonts w:hint="eastAsia"/>
        </w:rPr>
        <w:t>lua</w:t>
      </w:r>
      <w:r>
        <w:rPr>
          <w:rFonts w:hint="eastAsia"/>
        </w:rPr>
        <w:t>崩溃，所以在写各脚本驱动时请保证各自的健壮性，如各脚本中</w:t>
      </w:r>
      <w:r w:rsidR="00073E21">
        <w:rPr>
          <w:rFonts w:hint="eastAsia"/>
        </w:rPr>
        <w:t>使用</w:t>
      </w:r>
      <w:r w:rsidR="00073E21">
        <w:rPr>
          <w:rFonts w:hint="eastAsia"/>
        </w:rPr>
        <w:t>local</w:t>
      </w:r>
      <w:r w:rsidR="00073E21">
        <w:rPr>
          <w:rFonts w:hint="eastAsia"/>
        </w:rPr>
        <w:t>变量，</w:t>
      </w:r>
      <w:r>
        <w:rPr>
          <w:rFonts w:hint="eastAsia"/>
        </w:rPr>
        <w:t>避免使用全局变量等</w:t>
      </w:r>
    </w:p>
    <w:p w14:paraId="58A4F43C" w14:textId="24BCB83A" w:rsidR="0054549D" w:rsidRPr="001252F2" w:rsidRDefault="002E2143" w:rsidP="0054549D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/LuaDriver/Driver/lib/</w:t>
      </w:r>
      <w:r w:rsidR="00B86C0E">
        <w:rPr>
          <w:rFonts w:hint="eastAsia"/>
        </w:rPr>
        <w:t>，</w:t>
      </w:r>
      <w:r w:rsidR="0054549D">
        <w:rPr>
          <w:rFonts w:hint="eastAsia"/>
        </w:rPr>
        <w:t>如果必要，</w:t>
      </w:r>
      <w:r w:rsidR="0054549D">
        <w:rPr>
          <w:rFonts w:hint="eastAsia"/>
        </w:rPr>
        <w:t>/functions/</w:t>
      </w:r>
      <w:r w:rsidR="0054549D">
        <w:rPr>
          <w:rFonts w:hint="eastAsia"/>
        </w:rPr>
        <w:t>下的某些功能函数的驱动</w:t>
      </w:r>
      <w:r w:rsidR="0054549D">
        <w:rPr>
          <w:rFonts w:hint="eastAsia"/>
        </w:rPr>
        <w:t>lib</w:t>
      </w:r>
      <w:r w:rsidR="0054549D">
        <w:rPr>
          <w:rFonts w:hint="eastAsia"/>
        </w:rPr>
        <w:t>放置于</w:t>
      </w:r>
      <w:r w:rsidR="00577B01">
        <w:rPr>
          <w:rFonts w:hint="eastAsia"/>
        </w:rPr>
        <w:t>此</w:t>
      </w:r>
    </w:p>
    <w:p w14:paraId="36555F9B" w14:textId="297C1933" w:rsidR="00172554" w:rsidRDefault="00871695" w:rsidP="005E1A6E">
      <w:pPr>
        <w:pStyle w:val="1"/>
      </w:pPr>
      <w:bookmarkStart w:id="9" w:name="_Toc334178407"/>
      <w:r>
        <w:rPr>
          <w:rFonts w:hint="eastAsia"/>
        </w:rPr>
        <w:t>第二</w:t>
      </w:r>
      <w:r w:rsidR="00172554">
        <w:rPr>
          <w:rFonts w:hint="eastAsia"/>
        </w:rPr>
        <w:t>部分：</w:t>
      </w:r>
      <w:r w:rsidR="008B247F">
        <w:rPr>
          <w:rFonts w:hint="eastAsia"/>
        </w:rPr>
        <w:t>内容说明</w:t>
      </w:r>
      <w:bookmarkEnd w:id="9"/>
    </w:p>
    <w:p w14:paraId="2905C120" w14:textId="502692C2" w:rsidR="00774120" w:rsidRPr="00E73F46" w:rsidRDefault="00774120" w:rsidP="00E73F46">
      <w:pPr>
        <w:pStyle w:val="2"/>
        <w:rPr>
          <w:u w:val="single"/>
        </w:rPr>
      </w:pPr>
      <w:bookmarkStart w:id="10" w:name="_Toc334178408"/>
      <w:r w:rsidRPr="005F6FFB">
        <w:rPr>
          <w:rFonts w:hint="eastAsia"/>
          <w:u w:val="single"/>
        </w:rPr>
        <w:t>Test Plan</w:t>
      </w:r>
      <w:bookmarkEnd w:id="10"/>
    </w:p>
    <w:p w14:paraId="3FEC3B5C" w14:textId="77777777" w:rsidR="00774120" w:rsidRDefault="00774120" w:rsidP="00774120">
      <w:r>
        <w:rPr>
          <w:rFonts w:hint="eastAsia"/>
        </w:rPr>
        <w:t>profile</w:t>
      </w:r>
      <w:r>
        <w:rPr>
          <w:rFonts w:hint="eastAsia"/>
        </w:rPr>
        <w:t>文件夹下放置</w:t>
      </w:r>
      <w:r>
        <w:rPr>
          <w:rFonts w:hint="eastAsia"/>
        </w:rPr>
        <w:t>testplan.csv</w:t>
      </w:r>
    </w:p>
    <w:p w14:paraId="64AE0359" w14:textId="32A953E3" w:rsidR="00774120" w:rsidRPr="00183B94" w:rsidRDefault="00774120" w:rsidP="00774120">
      <w:pPr>
        <w:pStyle w:val="a4"/>
        <w:ind w:left="360" w:firstLineChars="0" w:firstLine="0"/>
        <w:rPr>
          <w:b/>
          <w:i/>
        </w:rPr>
      </w:pPr>
      <w:r w:rsidRPr="00183B94">
        <w:rPr>
          <w:rFonts w:hint="eastAsia"/>
          <w:b/>
          <w:i/>
        </w:rPr>
        <w:t>test</w:t>
      </w:r>
      <w:r w:rsidR="00892C6B" w:rsidRPr="00183B94">
        <w:rPr>
          <w:rFonts w:hint="eastAsia"/>
          <w:b/>
          <w:i/>
        </w:rPr>
        <w:t xml:space="preserve"> </w:t>
      </w:r>
      <w:r w:rsidRPr="00183B94">
        <w:rPr>
          <w:rFonts w:hint="eastAsia"/>
          <w:b/>
          <w:i/>
        </w:rPr>
        <w:t xml:space="preserve">plan </w:t>
      </w:r>
      <w:r w:rsidRPr="00183B94">
        <w:rPr>
          <w:rFonts w:hint="eastAsia"/>
          <w:b/>
          <w:i/>
        </w:rPr>
        <w:t>命名规则是</w:t>
      </w:r>
      <w:r w:rsidRPr="00183B94">
        <w:rPr>
          <w:rFonts w:hint="eastAsia"/>
          <w:b/>
          <w:i/>
        </w:rPr>
        <w:t>name__version.csv.</w:t>
      </w:r>
    </w:p>
    <w:p w14:paraId="02C35FC0" w14:textId="25040CF3" w:rsidR="00774120" w:rsidRDefault="00774120" w:rsidP="00774120">
      <w:pPr>
        <w:pStyle w:val="a4"/>
        <w:ind w:left="360" w:firstLineChars="0" w:firstLine="0"/>
      </w:pPr>
      <w:r>
        <w:rPr>
          <w:rFonts w:hint="eastAsia"/>
        </w:rPr>
        <w:t>test</w:t>
      </w:r>
      <w:r w:rsidR="00892C6B">
        <w:rPr>
          <w:rFonts w:hint="eastAsia"/>
        </w:rPr>
        <w:t xml:space="preserve"> </w:t>
      </w:r>
      <w:r>
        <w:rPr>
          <w:rFonts w:hint="eastAsia"/>
        </w:rPr>
        <w:t xml:space="preserve">plan </w:t>
      </w:r>
      <w:r>
        <w:rPr>
          <w:rFonts w:hint="eastAsia"/>
        </w:rPr>
        <w:t>包含的内容有：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1"/>
        <w:gridCol w:w="570"/>
        <w:gridCol w:w="1318"/>
        <w:gridCol w:w="893"/>
        <w:gridCol w:w="795"/>
        <w:gridCol w:w="989"/>
        <w:gridCol w:w="873"/>
        <w:gridCol w:w="470"/>
        <w:gridCol w:w="462"/>
        <w:gridCol w:w="493"/>
        <w:gridCol w:w="422"/>
        <w:gridCol w:w="404"/>
      </w:tblGrid>
      <w:tr w:rsidR="00774120" w:rsidRPr="00EF5DAF" w14:paraId="2449F6BD" w14:textId="77777777" w:rsidTr="00CF47C3">
        <w:trPr>
          <w:trHeight w:val="165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CDCD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3D0A3D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b/>
                <w:bCs/>
                <w:color w:val="000000"/>
                <w:kern w:val="0"/>
                <w:sz w:val="15"/>
                <w:szCs w:val="15"/>
              </w:rPr>
              <w:t>GROUP</w:t>
            </w:r>
          </w:p>
        </w:tc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BE968F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TID</w:t>
            </w:r>
          </w:p>
        </w:tc>
        <w:tc>
          <w:tcPr>
            <w:tcW w:w="3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A2D8F8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DESCRIPTION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6A8706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FUNCTION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ABE5B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TIMEOUT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F58658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PARAM1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2FBD48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PARAM2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7D286F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UNIT</w:t>
            </w:r>
          </w:p>
        </w:tc>
        <w:tc>
          <w:tcPr>
            <w:tcW w:w="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4E36C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LOW</w:t>
            </w:r>
          </w:p>
        </w:tc>
        <w:tc>
          <w:tcPr>
            <w:tcW w:w="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156972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HIGH</w:t>
            </w:r>
          </w:p>
        </w:tc>
        <w:tc>
          <w:tcPr>
            <w:tcW w:w="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7B11A2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KEY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6037D0" w14:textId="77777777" w:rsidR="00774120" w:rsidRPr="00EF5DAF" w:rsidRDefault="00774120" w:rsidP="00CF47C3">
            <w:pPr>
              <w:widowControl/>
              <w:spacing w:line="165" w:lineRule="atLeast"/>
              <w:jc w:val="left"/>
              <w:rPr>
                <w:rFonts w:ascii="Times" w:hAnsi="Times" w:cs="Times New Roman"/>
                <w:kern w:val="0"/>
                <w:sz w:val="20"/>
                <w:szCs w:val="20"/>
              </w:rPr>
            </w:pPr>
            <w:r w:rsidRPr="00EF5DAF">
              <w:rPr>
                <w:rFonts w:ascii="Helvetica" w:hAnsi="Helvetica" w:cs="Times New Roman"/>
                <w:color w:val="000000"/>
                <w:kern w:val="0"/>
                <w:sz w:val="15"/>
                <w:szCs w:val="15"/>
              </w:rPr>
              <w:t>VAL</w:t>
            </w:r>
          </w:p>
        </w:tc>
      </w:tr>
    </w:tbl>
    <w:p w14:paraId="448B71C6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GROUP:</w:t>
      </w:r>
      <w:r>
        <w:rPr>
          <w:rFonts w:hint="eastAsia"/>
        </w:rPr>
        <w:t>测试项目的组别</w:t>
      </w:r>
    </w:p>
    <w:p w14:paraId="34988CDA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TID:</w:t>
      </w:r>
      <w:r>
        <w:rPr>
          <w:rFonts w:hint="eastAsia"/>
        </w:rPr>
        <w:t>测试项目的</w:t>
      </w:r>
      <w:r>
        <w:rPr>
          <w:rFonts w:hint="eastAsia"/>
        </w:rPr>
        <w:t>id</w:t>
      </w:r>
      <w:r>
        <w:rPr>
          <w:rFonts w:hint="eastAsia"/>
        </w:rPr>
        <w:t>，需唯一性</w:t>
      </w:r>
    </w:p>
    <w:p w14:paraId="5B604B74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DESCRIPTION:</w:t>
      </w:r>
      <w:r>
        <w:rPr>
          <w:rFonts w:hint="eastAsia"/>
        </w:rPr>
        <w:t>测试项目描述</w:t>
      </w:r>
    </w:p>
    <w:p w14:paraId="183B8D31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FUNCTION:</w:t>
      </w:r>
      <w:r>
        <w:rPr>
          <w:rFonts w:hint="eastAsia"/>
        </w:rPr>
        <w:t>测试项目的功能函数，须与</w:t>
      </w:r>
      <w:r>
        <w:rPr>
          <w:rFonts w:hint="eastAsia"/>
        </w:rPr>
        <w:t>/LuaDriver/Driver/function_table.lua</w:t>
      </w:r>
      <w:r>
        <w:rPr>
          <w:rFonts w:hint="eastAsia"/>
        </w:rPr>
        <w:t>里定义的函数一致，否则不能够被执行</w:t>
      </w:r>
    </w:p>
    <w:p w14:paraId="05847939" w14:textId="4D741935" w:rsidR="00A219E8" w:rsidRDefault="00A219E8" w:rsidP="00A219E8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如果被</w:t>
      </w:r>
      <w:r>
        <w:rPr>
          <w:rFonts w:hint="eastAsia"/>
        </w:rPr>
        <w:t>&lt;&lt;&gt;&gt;</w:t>
      </w:r>
      <w:r>
        <w:rPr>
          <w:rFonts w:hint="eastAsia"/>
        </w:rPr>
        <w:t>定义，</w:t>
      </w:r>
      <w:r>
        <w:rPr>
          <w:rFonts w:hint="eastAsia"/>
        </w:rPr>
        <w:t>Sequencer</w:t>
      </w:r>
      <w:r>
        <w:rPr>
          <w:rFonts w:hint="eastAsia"/>
        </w:rPr>
        <w:t>将会调用系统</w:t>
      </w:r>
      <w:r>
        <w:rPr>
          <w:rFonts w:hint="eastAsia"/>
        </w:rPr>
        <w:t>python</w:t>
      </w:r>
      <w:r>
        <w:rPr>
          <w:rFonts w:hint="eastAsia"/>
        </w:rPr>
        <w:t>路径下的</w:t>
      </w:r>
      <w:r>
        <w:rPr>
          <w:rFonts w:hint="eastAsia"/>
        </w:rPr>
        <w:t>fctplugin</w:t>
      </w:r>
      <w:r>
        <w:rPr>
          <w:rFonts w:hint="eastAsia"/>
        </w:rPr>
        <w:t>的模块内函数。</w:t>
      </w:r>
    </w:p>
    <w:p w14:paraId="3FA4416E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TIMEOUT:</w:t>
      </w:r>
      <w:r>
        <w:rPr>
          <w:rFonts w:hint="eastAsia"/>
        </w:rPr>
        <w:t>执行功能函数的超时时间</w:t>
      </w:r>
    </w:p>
    <w:p w14:paraId="1B6EEE62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PARAM1: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，此值将会与</w:t>
      </w:r>
      <w:r>
        <w:rPr>
          <w:rFonts w:hint="eastAsia"/>
        </w:rPr>
        <w:t>PARAM2</w:t>
      </w:r>
      <w:r>
        <w:rPr>
          <w:rFonts w:hint="eastAsia"/>
        </w:rPr>
        <w:t>合成数组被</w:t>
      </w:r>
      <w:r>
        <w:rPr>
          <w:rFonts w:hint="eastAsia"/>
        </w:rPr>
        <w:t>sequencer</w:t>
      </w:r>
      <w:r>
        <w:rPr>
          <w:rFonts w:hint="eastAsia"/>
        </w:rPr>
        <w:t>通过</w:t>
      </w:r>
      <w:r>
        <w:rPr>
          <w:rFonts w:hint="eastAsia"/>
        </w:rPr>
        <w:t>REQ</w:t>
      </w:r>
      <w:r>
        <w:rPr>
          <w:rFonts w:hint="eastAsia"/>
        </w:rPr>
        <w:t>发送到</w:t>
      </w:r>
      <w:r>
        <w:rPr>
          <w:rFonts w:hint="eastAsia"/>
        </w:rPr>
        <w:t>test_engine.</w:t>
      </w:r>
    </w:p>
    <w:p w14:paraId="09BBDBC7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PARAM2:</w:t>
      </w: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，此值将会与</w:t>
      </w:r>
      <w:r>
        <w:rPr>
          <w:rFonts w:hint="eastAsia"/>
        </w:rPr>
        <w:t>PARAM1</w:t>
      </w:r>
      <w:r>
        <w:rPr>
          <w:rFonts w:hint="eastAsia"/>
        </w:rPr>
        <w:t>合成数组作为</w:t>
      </w:r>
      <w:r>
        <w:rPr>
          <w:rFonts w:hint="eastAsia"/>
        </w:rPr>
        <w:t>params</w:t>
      </w:r>
      <w:r>
        <w:rPr>
          <w:rFonts w:hint="eastAsia"/>
        </w:rPr>
        <w:t>被</w:t>
      </w:r>
      <w:r>
        <w:rPr>
          <w:rFonts w:hint="eastAsia"/>
        </w:rPr>
        <w:t>sequencer</w:t>
      </w:r>
      <w:r>
        <w:rPr>
          <w:rFonts w:hint="eastAsia"/>
        </w:rPr>
        <w:t>通过</w:t>
      </w:r>
      <w:r>
        <w:rPr>
          <w:rFonts w:hint="eastAsia"/>
        </w:rPr>
        <w:t>REQ</w:t>
      </w:r>
      <w:r>
        <w:rPr>
          <w:rFonts w:hint="eastAsia"/>
        </w:rPr>
        <w:t>发送到</w:t>
      </w:r>
      <w:r>
        <w:rPr>
          <w:rFonts w:hint="eastAsia"/>
        </w:rPr>
        <w:t>test_engine.</w:t>
      </w:r>
    </w:p>
    <w:p w14:paraId="06EB2149" w14:textId="77777777" w:rsidR="00774120" w:rsidRDefault="00774120" w:rsidP="00774120">
      <w:pPr>
        <w:pStyle w:val="a4"/>
        <w:numPr>
          <w:ilvl w:val="0"/>
          <w:numId w:val="16"/>
        </w:numPr>
        <w:ind w:firstLineChars="0"/>
      </w:pPr>
      <w:r>
        <w:t>T</w:t>
      </w:r>
      <w:r>
        <w:rPr>
          <w:rFonts w:hint="eastAsia"/>
        </w:rPr>
        <w:t>est_engine</w:t>
      </w:r>
      <w:r>
        <w:rPr>
          <w:rFonts w:hint="eastAsia"/>
        </w:rPr>
        <w:t>在接收到</w:t>
      </w:r>
      <w:r>
        <w:rPr>
          <w:rFonts w:hint="eastAsia"/>
        </w:rPr>
        <w:t>params</w:t>
      </w:r>
      <w:r>
        <w:rPr>
          <w:rFonts w:hint="eastAsia"/>
        </w:rPr>
        <w:t>后，将其解析为字典作为参数</w:t>
      </w:r>
      <w:r>
        <w:rPr>
          <w:rFonts w:hint="eastAsia"/>
        </w:rPr>
        <w:t>{param1=PARAM1,param2=PARAM2}</w:t>
      </w:r>
      <w:r>
        <w:rPr>
          <w:rFonts w:hint="eastAsia"/>
        </w:rPr>
        <w:t>传入功能函数。因此功能函数书写时，只需定义一个参数输入。</w:t>
      </w:r>
    </w:p>
    <w:p w14:paraId="0568A5A5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UNIT:</w:t>
      </w:r>
      <w:r>
        <w:rPr>
          <w:rFonts w:hint="eastAsia"/>
        </w:rPr>
        <w:t>测试项目执行结果的单位。</w:t>
      </w:r>
    </w:p>
    <w:p w14:paraId="1AA7604B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LOW:</w:t>
      </w:r>
      <w:r>
        <w:rPr>
          <w:rFonts w:hint="eastAsia"/>
        </w:rPr>
        <w:t>测试项目的下限</w:t>
      </w:r>
    </w:p>
    <w:p w14:paraId="2225DD50" w14:textId="7DE6EAC9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HIGH:</w:t>
      </w:r>
      <w:r w:rsidR="00141551">
        <w:rPr>
          <w:rFonts w:hint="eastAsia"/>
        </w:rPr>
        <w:t>测试项目</w:t>
      </w:r>
      <w:r>
        <w:rPr>
          <w:rFonts w:hint="eastAsia"/>
        </w:rPr>
        <w:t>的上限</w:t>
      </w:r>
    </w:p>
    <w:p w14:paraId="21A80528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KEY:</w:t>
      </w:r>
      <w:r>
        <w:rPr>
          <w:rFonts w:hint="eastAsia"/>
        </w:rPr>
        <w:t>关键字</w:t>
      </w:r>
    </w:p>
    <w:p w14:paraId="45DA80C2" w14:textId="77777777" w:rsidR="00774120" w:rsidRDefault="00774120" w:rsidP="0077412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VAL:</w:t>
      </w:r>
      <w:r>
        <w:rPr>
          <w:rFonts w:hint="eastAsia"/>
        </w:rPr>
        <w:t>关键字值，</w:t>
      </w:r>
    </w:p>
    <w:p w14:paraId="6A8A7947" w14:textId="77777777" w:rsidR="00774120" w:rsidRDefault="00774120" w:rsidP="00774120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</w:t>
      </w:r>
      <w:r>
        <w:rPr>
          <w:rFonts w:hint="eastAsia"/>
        </w:rPr>
        <w:t>实现测试项目的</w:t>
      </w:r>
      <w:r>
        <w:rPr>
          <w:rFonts w:hint="eastAsia"/>
        </w:rPr>
        <w:t>skip</w:t>
      </w:r>
      <w:r>
        <w:rPr>
          <w:rFonts w:hint="eastAsia"/>
        </w:rPr>
        <w:t>或条件执行。</w:t>
      </w:r>
    </w:p>
    <w:p w14:paraId="5D5B7AB9" w14:textId="77777777" w:rsidR="00774120" w:rsidRDefault="00774120" w:rsidP="00774120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</w:t>
      </w:r>
      <w:r>
        <w:rPr>
          <w:rFonts w:hint="eastAsia"/>
        </w:rPr>
        <w:t>为空时，默认为执行</w:t>
      </w:r>
    </w:p>
    <w:p w14:paraId="197FF48F" w14:textId="514D6A60" w:rsidR="00774120" w:rsidRDefault="00774120" w:rsidP="00774120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KEY</w:t>
      </w:r>
      <w:r>
        <w:rPr>
          <w:rFonts w:hint="eastAsia"/>
        </w:rPr>
        <w:t>定义了变量</w:t>
      </w:r>
      <w:r>
        <w:rPr>
          <w:rFonts w:hint="eastAsia"/>
        </w:rPr>
        <w:t>{{}}(</w:t>
      </w:r>
      <w:r w:rsidR="0026192D">
        <w:rPr>
          <w:rFonts w:hint="eastAsia"/>
        </w:rPr>
        <w:t>此定义必须在</w:t>
      </w:r>
      <w:r w:rsidR="0026192D">
        <w:rPr>
          <w:rFonts w:hint="eastAsia"/>
        </w:rPr>
        <w:t>PARAM2</w:t>
      </w:r>
      <w:r w:rsidR="0026192D">
        <w:rPr>
          <w:rFonts w:hint="eastAsia"/>
        </w:rPr>
        <w:t>中已定义，</w:t>
      </w:r>
      <w:r>
        <w:rPr>
          <w:rFonts w:hint="eastAsia"/>
        </w:rPr>
        <w:t>请参考变量申明</w:t>
      </w:r>
      <w:r>
        <w:rPr>
          <w:rFonts w:hint="eastAsia"/>
        </w:rPr>
        <w:t>)</w:t>
      </w:r>
      <w:r>
        <w:rPr>
          <w:rFonts w:hint="eastAsia"/>
        </w:rPr>
        <w:t>时，</w:t>
      </w:r>
      <w:r>
        <w:rPr>
          <w:rFonts w:hint="eastAsia"/>
        </w:rPr>
        <w:t>sequ</w:t>
      </w:r>
      <w:r w:rsidR="00506405">
        <w:rPr>
          <w:rFonts w:hint="eastAsia"/>
        </w:rPr>
        <w:t>e</w:t>
      </w:r>
      <w:r>
        <w:rPr>
          <w:rFonts w:hint="eastAsia"/>
        </w:rPr>
        <w:t>ncer</w:t>
      </w:r>
      <w:r>
        <w:rPr>
          <w:rFonts w:hint="eastAsia"/>
        </w:rPr>
        <w:t>将会将变量值与</w:t>
      </w:r>
      <w:r>
        <w:rPr>
          <w:rFonts w:hint="eastAsia"/>
        </w:rPr>
        <w:t>VAL</w:t>
      </w:r>
      <w:r>
        <w:rPr>
          <w:rFonts w:hint="eastAsia"/>
        </w:rPr>
        <w:t>比较，如果相等则执行测试项目，否则</w:t>
      </w:r>
      <w:r>
        <w:rPr>
          <w:rFonts w:hint="eastAsia"/>
        </w:rPr>
        <w:t>skip</w:t>
      </w:r>
    </w:p>
    <w:p w14:paraId="191E7146" w14:textId="03DDBFCE" w:rsidR="00774120" w:rsidRPr="00E73F46" w:rsidRDefault="00D76B7A" w:rsidP="00E73F46">
      <w:pPr>
        <w:pStyle w:val="2"/>
        <w:rPr>
          <w:u w:val="single"/>
        </w:rPr>
      </w:pPr>
      <w:bookmarkStart w:id="11" w:name="_Toc334178409"/>
      <w:r w:rsidRPr="00D76B7A">
        <w:rPr>
          <w:rFonts w:hint="eastAsia"/>
          <w:u w:val="single"/>
        </w:rPr>
        <w:t>变量申明</w:t>
      </w:r>
      <w:bookmarkEnd w:id="11"/>
    </w:p>
    <w:p w14:paraId="6D13FA68" w14:textId="1D8CA36D" w:rsidR="00D76B7A" w:rsidRDefault="00D76B7A" w:rsidP="00774120">
      <w:r>
        <w:rPr>
          <w:rFonts w:hint="eastAsia"/>
        </w:rPr>
        <w:t>test plan</w:t>
      </w:r>
      <w:r>
        <w:rPr>
          <w:rFonts w:hint="eastAsia"/>
        </w:rPr>
        <w:t>里允许申明变量</w:t>
      </w:r>
      <w:r w:rsidR="00892C6B">
        <w:rPr>
          <w:rFonts w:hint="eastAsia"/>
        </w:rPr>
        <w:t>，且不同表示方式</w:t>
      </w:r>
      <w:r w:rsidR="002B7F5C">
        <w:rPr>
          <w:rFonts w:hint="eastAsia"/>
        </w:rPr>
        <w:t>在</w:t>
      </w:r>
      <w:r w:rsidR="002B7F5C">
        <w:rPr>
          <w:rFonts w:hint="eastAsia"/>
        </w:rPr>
        <w:t>PARAM1</w:t>
      </w:r>
      <w:r w:rsidR="002B7F5C">
        <w:rPr>
          <w:rFonts w:hint="eastAsia"/>
        </w:rPr>
        <w:t>和</w:t>
      </w:r>
      <w:r w:rsidR="002B7F5C">
        <w:rPr>
          <w:rFonts w:hint="eastAsia"/>
        </w:rPr>
        <w:t>PARAM2</w:t>
      </w:r>
      <w:r w:rsidR="002B7F5C">
        <w:rPr>
          <w:rFonts w:hint="eastAsia"/>
        </w:rPr>
        <w:t>里出现，</w:t>
      </w:r>
      <w:r w:rsidR="00892C6B">
        <w:rPr>
          <w:rFonts w:hint="eastAsia"/>
        </w:rPr>
        <w:t>sequencer</w:t>
      </w:r>
      <w:r w:rsidR="00892C6B">
        <w:rPr>
          <w:rFonts w:hint="eastAsia"/>
        </w:rPr>
        <w:t>内处理方式</w:t>
      </w:r>
      <w:r w:rsidR="00E24A85">
        <w:rPr>
          <w:rFonts w:hint="eastAsia"/>
        </w:rPr>
        <w:t>各不相同</w:t>
      </w:r>
      <w:r>
        <w:rPr>
          <w:rFonts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827"/>
        <w:gridCol w:w="3588"/>
      </w:tblGrid>
      <w:tr w:rsidR="00995118" w14:paraId="68D6233B" w14:textId="77777777" w:rsidTr="00995118">
        <w:tc>
          <w:tcPr>
            <w:tcW w:w="1101" w:type="dxa"/>
          </w:tcPr>
          <w:p w14:paraId="29F19C0C" w14:textId="3DFB051E" w:rsidR="0026192D" w:rsidRDefault="00995118" w:rsidP="00774120">
            <w:r>
              <w:rPr>
                <w:rFonts w:hint="eastAsia"/>
              </w:rPr>
              <w:t>标示</w:t>
            </w:r>
          </w:p>
        </w:tc>
        <w:tc>
          <w:tcPr>
            <w:tcW w:w="3827" w:type="dxa"/>
          </w:tcPr>
          <w:p w14:paraId="34FC39FF" w14:textId="3D1FB462" w:rsidR="0026192D" w:rsidRDefault="00995118" w:rsidP="00774120">
            <w:r>
              <w:rPr>
                <w:rFonts w:hint="eastAsia"/>
              </w:rPr>
              <w:t>PARMA1</w:t>
            </w:r>
          </w:p>
        </w:tc>
        <w:tc>
          <w:tcPr>
            <w:tcW w:w="3588" w:type="dxa"/>
          </w:tcPr>
          <w:p w14:paraId="4B49C9F9" w14:textId="39DB7524" w:rsidR="0026192D" w:rsidRDefault="00995118" w:rsidP="00774120">
            <w:r>
              <w:rPr>
                <w:rFonts w:hint="eastAsia"/>
              </w:rPr>
              <w:t>PARAM2</w:t>
            </w:r>
          </w:p>
        </w:tc>
      </w:tr>
      <w:tr w:rsidR="00995118" w14:paraId="68910D56" w14:textId="77777777" w:rsidTr="00995118">
        <w:tc>
          <w:tcPr>
            <w:tcW w:w="1101" w:type="dxa"/>
          </w:tcPr>
          <w:p w14:paraId="7A127D19" w14:textId="14405A75" w:rsidR="0026192D" w:rsidRDefault="00995118" w:rsidP="00774120">
            <w:r>
              <w:rPr>
                <w:rFonts w:hint="eastAsia"/>
              </w:rPr>
              <w:t>[[]]</w:t>
            </w:r>
          </w:p>
        </w:tc>
        <w:tc>
          <w:tcPr>
            <w:tcW w:w="3827" w:type="dxa"/>
          </w:tcPr>
          <w:p w14:paraId="32563326" w14:textId="11993A64" w:rsidR="0026192D" w:rsidRDefault="00F60D75" w:rsidP="00774120">
            <w:r>
              <w:rPr>
                <w:rFonts w:hint="eastAsia"/>
              </w:rPr>
              <w:t>此变量将会被替换成实际值后发送到</w:t>
            </w:r>
            <w:r>
              <w:rPr>
                <w:rFonts w:hint="eastAsia"/>
              </w:rPr>
              <w:t>Engine</w:t>
            </w:r>
            <w:r>
              <w:rPr>
                <w:rFonts w:hint="eastAsia"/>
              </w:rPr>
              <w:t>。在此前，该值必须被初始化或赋值</w:t>
            </w:r>
          </w:p>
        </w:tc>
        <w:tc>
          <w:tcPr>
            <w:tcW w:w="3588" w:type="dxa"/>
          </w:tcPr>
          <w:p w14:paraId="2FF51771" w14:textId="1C840952" w:rsidR="0026192D" w:rsidRDefault="00CF47C3" w:rsidP="00774120">
            <w:r>
              <w:rPr>
                <w:rFonts w:hint="eastAsia"/>
              </w:rPr>
              <w:t>期望被</w:t>
            </w:r>
            <w:r>
              <w:rPr>
                <w:rFonts w:hint="eastAsia"/>
              </w:rPr>
              <w:t>Engine</w:t>
            </w:r>
            <w:r>
              <w:rPr>
                <w:rFonts w:hint="eastAsia"/>
              </w:rPr>
              <w:t>返回的值。</w:t>
            </w:r>
            <w:r>
              <w:rPr>
                <w:rFonts w:hint="eastAsia"/>
              </w:rPr>
              <w:t>Sequencer</w:t>
            </w:r>
            <w:r>
              <w:rPr>
                <w:rFonts w:hint="eastAsia"/>
              </w:rPr>
              <w:t>将会以此变量名保存</w:t>
            </w:r>
            <w:r>
              <w:rPr>
                <w:rFonts w:hint="eastAsia"/>
              </w:rPr>
              <w:t>Engine</w:t>
            </w:r>
            <w:r>
              <w:rPr>
                <w:rFonts w:hint="eastAsia"/>
              </w:rPr>
              <w:t>返回的值</w:t>
            </w:r>
          </w:p>
        </w:tc>
      </w:tr>
      <w:tr w:rsidR="00995118" w14:paraId="67A61DC5" w14:textId="77777777" w:rsidTr="00995118">
        <w:tc>
          <w:tcPr>
            <w:tcW w:w="1101" w:type="dxa"/>
          </w:tcPr>
          <w:p w14:paraId="1FB97A6E" w14:textId="419E0824" w:rsidR="0026192D" w:rsidRDefault="00995118" w:rsidP="00774120">
            <w:r>
              <w:rPr>
                <w:rFonts w:hint="eastAsia"/>
              </w:rPr>
              <w:t>{{}}</w:t>
            </w:r>
          </w:p>
        </w:tc>
        <w:tc>
          <w:tcPr>
            <w:tcW w:w="3827" w:type="dxa"/>
          </w:tcPr>
          <w:p w14:paraId="299A8DCD" w14:textId="12557B8B" w:rsidR="0026192D" w:rsidRDefault="00CF47C3" w:rsidP="00774120">
            <w:r>
              <w:rPr>
                <w:rFonts w:hint="eastAsia"/>
              </w:rPr>
              <w:t>这个此出现是为</w:t>
            </w:r>
            <w:r>
              <w:rPr>
                <w:rFonts w:hint="eastAsia"/>
              </w:rPr>
              <w:t>parse</w:t>
            </w:r>
            <w:r>
              <w:rPr>
                <w:rFonts w:hint="eastAsia"/>
              </w:rPr>
              <w:t>函数解析用，是模板文件中的关键字</w:t>
            </w:r>
          </w:p>
        </w:tc>
        <w:tc>
          <w:tcPr>
            <w:tcW w:w="3588" w:type="dxa"/>
          </w:tcPr>
          <w:p w14:paraId="293EC206" w14:textId="74368391" w:rsidR="0026192D" w:rsidRDefault="007034D5" w:rsidP="00774120">
            <w:r>
              <w:rPr>
                <w:rFonts w:hint="eastAsia"/>
              </w:rPr>
              <w:t>作用和</w:t>
            </w:r>
            <w:r>
              <w:rPr>
                <w:rFonts w:hint="eastAsia"/>
              </w:rPr>
              <w:t>[[]]</w:t>
            </w:r>
            <w:r w:rsidR="005013CB">
              <w:rPr>
                <w:rFonts w:hint="eastAsia"/>
              </w:rPr>
              <w:t>一致，同时，将会作为测试项目</w:t>
            </w:r>
            <w:r>
              <w:rPr>
                <w:rFonts w:hint="eastAsia"/>
              </w:rPr>
              <w:t>(data)</w:t>
            </w:r>
            <w:r>
              <w:rPr>
                <w:rFonts w:hint="eastAsia"/>
              </w:rPr>
              <w:t>上传</w:t>
            </w:r>
            <w:r>
              <w:rPr>
                <w:rFonts w:hint="eastAsia"/>
              </w:rPr>
              <w:t>pdca</w:t>
            </w:r>
          </w:p>
        </w:tc>
      </w:tr>
      <w:tr w:rsidR="00995118" w14:paraId="18A485BF" w14:textId="77777777" w:rsidTr="00995118">
        <w:tc>
          <w:tcPr>
            <w:tcW w:w="1101" w:type="dxa"/>
          </w:tcPr>
          <w:p w14:paraId="6AD0F43E" w14:textId="3A32E7FA" w:rsidR="0026192D" w:rsidRDefault="00995118" w:rsidP="00774120">
            <w:r>
              <w:rPr>
                <w:rFonts w:hint="eastAsia"/>
              </w:rPr>
              <w:t>&lt;&lt;&gt;&gt;</w:t>
            </w:r>
          </w:p>
        </w:tc>
        <w:tc>
          <w:tcPr>
            <w:tcW w:w="3827" w:type="dxa"/>
          </w:tcPr>
          <w:p w14:paraId="6D36DB04" w14:textId="0A120967" w:rsidR="0026192D" w:rsidRDefault="007034D5" w:rsidP="00774120">
            <w:r>
              <w:rPr>
                <w:rFonts w:hint="eastAsia"/>
              </w:rPr>
              <w:t>不应该在此出现</w:t>
            </w:r>
          </w:p>
        </w:tc>
        <w:tc>
          <w:tcPr>
            <w:tcW w:w="3588" w:type="dxa"/>
          </w:tcPr>
          <w:p w14:paraId="6C7D2941" w14:textId="4103B57B" w:rsidR="0026192D" w:rsidRDefault="007034D5" w:rsidP="00774120">
            <w:r>
              <w:rPr>
                <w:rFonts w:hint="eastAsia"/>
              </w:rPr>
              <w:t>作用和</w:t>
            </w:r>
            <w:r>
              <w:rPr>
                <w:rFonts w:hint="eastAsia"/>
              </w:rPr>
              <w:t>[[]]</w:t>
            </w:r>
            <w:r>
              <w:rPr>
                <w:rFonts w:hint="eastAsia"/>
              </w:rPr>
              <w:t>一致，同时，将会作为属性</w:t>
            </w:r>
            <w:r>
              <w:rPr>
                <w:rFonts w:hint="eastAsia"/>
              </w:rPr>
              <w:t>(attribute)</w:t>
            </w:r>
            <w:r>
              <w:rPr>
                <w:rFonts w:hint="eastAsia"/>
              </w:rPr>
              <w:t>上传</w:t>
            </w:r>
            <w:r>
              <w:rPr>
                <w:rFonts w:hint="eastAsia"/>
              </w:rPr>
              <w:t>pdca</w:t>
            </w:r>
          </w:p>
        </w:tc>
      </w:tr>
    </w:tbl>
    <w:p w14:paraId="00A8BFC2" w14:textId="77777777" w:rsidR="0026192D" w:rsidRDefault="0026192D" w:rsidP="00774120"/>
    <w:p w14:paraId="6F8F23BF" w14:textId="74C2D2C0" w:rsidR="00231C00" w:rsidRPr="002625B9" w:rsidRDefault="00231C00" w:rsidP="002625B9">
      <w:pPr>
        <w:pStyle w:val="2"/>
        <w:rPr>
          <w:u w:val="single"/>
        </w:rPr>
      </w:pPr>
      <w:bookmarkStart w:id="12" w:name="_Toc334178410"/>
      <w:r w:rsidRPr="002625B9">
        <w:rPr>
          <w:u w:val="single"/>
        </w:rPr>
        <w:t>z</w:t>
      </w:r>
      <w:r w:rsidR="00CE1D2A">
        <w:rPr>
          <w:rFonts w:hint="eastAsia"/>
          <w:u w:val="single"/>
        </w:rPr>
        <w:t>mqpo</w:t>
      </w:r>
      <w:r w:rsidRPr="002625B9">
        <w:rPr>
          <w:rFonts w:hint="eastAsia"/>
          <w:u w:val="single"/>
        </w:rPr>
        <w:t>rt.json</w:t>
      </w:r>
      <w:bookmarkEnd w:id="12"/>
    </w:p>
    <w:p w14:paraId="5AD606AC" w14:textId="7A59A638" w:rsidR="00231C00" w:rsidRDefault="00CC05DA" w:rsidP="00774120">
      <w:r w:rsidRPr="00CC05DA">
        <w:rPr>
          <w:rFonts w:hint="eastAsia"/>
        </w:rPr>
        <w:t>定义</w:t>
      </w:r>
      <w:r>
        <w:rPr>
          <w:rFonts w:hint="eastAsia"/>
        </w:rPr>
        <w:t>ZMQ</w:t>
      </w:r>
      <w:r>
        <w:rPr>
          <w:rFonts w:hint="eastAsia"/>
        </w:rPr>
        <w:t>端口和地址。</w:t>
      </w:r>
      <w:r>
        <w:rPr>
          <w:rFonts w:hint="eastAsia"/>
        </w:rPr>
        <w:t xml:space="preserve">Engine </w:t>
      </w:r>
      <w:r>
        <w:rPr>
          <w:rFonts w:hint="eastAsia"/>
        </w:rPr>
        <w:t>和</w:t>
      </w:r>
      <w:r>
        <w:rPr>
          <w:rFonts w:hint="eastAsia"/>
        </w:rPr>
        <w:t xml:space="preserve"> sequencer</w:t>
      </w:r>
      <w:r>
        <w:rPr>
          <w:rFonts w:hint="eastAsia"/>
        </w:rPr>
        <w:t>等所有可能需要建立</w:t>
      </w:r>
      <w:r>
        <w:rPr>
          <w:rFonts w:hint="eastAsia"/>
        </w:rPr>
        <w:t>ZMQ</w:t>
      </w:r>
      <w:r>
        <w:rPr>
          <w:rFonts w:hint="eastAsia"/>
        </w:rPr>
        <w:t>的需从此文件解析获取端口。文件内定义为</w:t>
      </w:r>
      <w:r>
        <w:rPr>
          <w:rFonts w:hint="eastAsia"/>
        </w:rPr>
        <w:t>json</w:t>
      </w:r>
      <w:r>
        <w:rPr>
          <w:rFonts w:hint="eastAsia"/>
        </w:rPr>
        <w:t>格式。</w:t>
      </w:r>
    </w:p>
    <w:p w14:paraId="62F3F89F" w14:textId="7B30DB9A" w:rsidR="00CC05DA" w:rsidRPr="00E50684" w:rsidRDefault="00CC05DA" w:rsidP="00CC05DA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>
        <w:t xml:space="preserve">{ "TEST_ENGINE_PUB": 6150, </w:t>
      </w:r>
      <w:r w:rsidR="005C7525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//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engine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的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PUB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端口</w:t>
      </w:r>
    </w:p>
    <w:p w14:paraId="4495CAFF" w14:textId="77777777" w:rsidR="00CC05DA" w:rsidRDefault="00CC05DA" w:rsidP="00CC05DA">
      <w:r>
        <w:t xml:space="preserve">"TE_PROXY_PUB": 6300, </w:t>
      </w:r>
    </w:p>
    <w:p w14:paraId="41996D4E" w14:textId="5A1831F5" w:rsidR="00CC05DA" w:rsidRDefault="00CC05DA" w:rsidP="00CC05DA">
      <w:r>
        <w:t>"SEQUENCER_PORT": 6200,</w:t>
      </w:r>
      <w:r w:rsidRPr="00E50684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//Sequencer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的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REP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端口</w:t>
      </w:r>
    </w:p>
    <w:p w14:paraId="36032CEB" w14:textId="1284B102" w:rsidR="00CC05DA" w:rsidRDefault="00CC05DA" w:rsidP="00CC05DA">
      <w:r>
        <w:t>"TEST_ENGINE_PORT": 6100,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 xml:space="preserve"> //engine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的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REP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端口</w:t>
      </w:r>
    </w:p>
    <w:p w14:paraId="32DEF635" w14:textId="6E1EF801" w:rsidR="00CC05DA" w:rsidRPr="00E50684" w:rsidRDefault="00CC05DA" w:rsidP="00CC05DA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>
        <w:t>"SEQUENCER_PUB": 6250,</w:t>
      </w:r>
      <w:r w:rsidRPr="00E50684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//Sequencer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的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PUB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端口</w:t>
      </w:r>
    </w:p>
    <w:p w14:paraId="2E9829FE" w14:textId="77777777" w:rsidR="00CC05DA" w:rsidRDefault="00CC05DA" w:rsidP="00CC05DA">
      <w:r>
        <w:t xml:space="preserve">"DEBUG_LOGGER_PORT": 6700, </w:t>
      </w:r>
    </w:p>
    <w:p w14:paraId="0DD87F69" w14:textId="27DCBD68" w:rsidR="00CC05DA" w:rsidRDefault="00CC05DA" w:rsidP="00CC05DA">
      <w:r>
        <w:t xml:space="preserve">"SEQUENCER_PROXY_PUB": 6350, </w:t>
      </w:r>
    </w:p>
    <w:p w14:paraId="459C8B81" w14:textId="77777777" w:rsidR="00CC05DA" w:rsidRDefault="00CC05DA" w:rsidP="00CC05DA">
      <w:r>
        <w:t xml:space="preserve">"PUB_PORT": 50, </w:t>
      </w:r>
    </w:p>
    <w:p w14:paraId="21A09BB9" w14:textId="674629E6" w:rsidR="00CC05DA" w:rsidRPr="00E50684" w:rsidRDefault="00CC05DA" w:rsidP="00CC05DA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>
        <w:t>"LOGGER_PUB": 6900,</w:t>
      </w:r>
      <w:r w:rsidRPr="00E50684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//Logger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的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PUB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端口</w:t>
      </w:r>
    </w:p>
    <w:p w14:paraId="2982C31A" w14:textId="77777777" w:rsidR="00CC05DA" w:rsidRDefault="00CC05DA" w:rsidP="00CC05DA">
      <w:r>
        <w:t xml:space="preserve">"PUB_CHANNEL": "101", </w:t>
      </w:r>
    </w:p>
    <w:p w14:paraId="18838D72" w14:textId="4F6453CB" w:rsidR="00CC05DA" w:rsidRDefault="00CC05DA" w:rsidP="00CC05DA">
      <w:r>
        <w:t>"SM_PUB": 6880,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 xml:space="preserve"> //State Machine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的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PUB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端口</w:t>
      </w:r>
    </w:p>
    <w:p w14:paraId="09D60F75" w14:textId="3D361E7C" w:rsidR="00CC05DA" w:rsidRDefault="00CC05DA" w:rsidP="00CC05DA">
      <w:r>
        <w:t>"SM_PORT":6480,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 xml:space="preserve"> //State Machine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的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REP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端口</w:t>
      </w:r>
    </w:p>
    <w:p w14:paraId="741BA217" w14:textId="47E3889C" w:rsidR="00CC05DA" w:rsidRDefault="00CC05DA" w:rsidP="00CC05DA">
      <w:r>
        <w:t>"SM_HEARTBEAT":658</w:t>
      </w:r>
      <w:r w:rsidR="00381946">
        <w:t>0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//State Machine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的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Heart beat</w:t>
      </w:r>
      <w:r w:rsidR="007D21BF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端口</w:t>
      </w:r>
      <w:r w:rsidR="009006F8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,</w:t>
      </w:r>
      <w:r w:rsidR="009006F8" w:rsidRPr="00E50684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最后一行没有逗号</w:t>
      </w:r>
    </w:p>
    <w:p w14:paraId="5C4ABE62" w14:textId="2C681911" w:rsidR="00CC05DA" w:rsidRDefault="00CC05DA" w:rsidP="00CC05DA">
      <w:r>
        <w:t>}</w:t>
      </w:r>
    </w:p>
    <w:p w14:paraId="79E5B4D5" w14:textId="5BFD4585" w:rsidR="00ED6668" w:rsidRDefault="00750A28" w:rsidP="00CC05DA">
      <w:r>
        <w:rPr>
          <w:rFonts w:hint="eastAsia"/>
        </w:rPr>
        <w:t>可以根据</w:t>
      </w:r>
      <w:r w:rsidR="00ED6668">
        <w:rPr>
          <w:rFonts w:hint="eastAsia"/>
        </w:rPr>
        <w:t>实际情况继续增加或者修改端口</w:t>
      </w:r>
    </w:p>
    <w:p w14:paraId="2DA704F6" w14:textId="77777777" w:rsidR="006C79C7" w:rsidRDefault="006C79C7" w:rsidP="00CC05DA"/>
    <w:p w14:paraId="7EF38466" w14:textId="77777777" w:rsidR="009736A4" w:rsidRDefault="006C79C7" w:rsidP="00CC05DA">
      <w:r>
        <w:rPr>
          <w:rFonts w:hint="eastAsia"/>
        </w:rPr>
        <w:t>解析：</w:t>
      </w:r>
      <w:r w:rsidR="00337FAB">
        <w:rPr>
          <w:rFonts w:hint="eastAsia"/>
        </w:rPr>
        <w:t>LuaDriver/Driver/ZmqPortParse.lua</w:t>
      </w:r>
      <w:r w:rsidR="00337FAB">
        <w:rPr>
          <w:rFonts w:hint="eastAsia"/>
        </w:rPr>
        <w:t>是此文件的解析函数，</w:t>
      </w:r>
    </w:p>
    <w:p w14:paraId="13CE0EFF" w14:textId="13C243FB" w:rsidR="006C79C7" w:rsidRDefault="00337FAB" w:rsidP="00CC05DA">
      <w:r>
        <w:rPr>
          <w:rFonts w:hint="eastAsia"/>
        </w:rPr>
        <w:t>例：</w:t>
      </w:r>
    </w:p>
    <w:p w14:paraId="5100E41D" w14:textId="771E378B" w:rsidR="00337FAB" w:rsidRPr="009736A4" w:rsidRDefault="00337FAB" w:rsidP="00CC05DA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736A4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local zmqport = require "utils.ZmqPortParse"</w:t>
      </w:r>
    </w:p>
    <w:p w14:paraId="5AEA5003" w14:textId="2DA80CE7" w:rsidR="00337FAB" w:rsidRDefault="00337FAB" w:rsidP="00CC05DA">
      <w:r w:rsidRPr="009736A4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SEQUENCE_BASE_PORT = zmqport.zmqport("TEST_ENGINE_PORT")</w:t>
      </w:r>
    </w:p>
    <w:p w14:paraId="7B762D27" w14:textId="77777777" w:rsidR="006C79C7" w:rsidRDefault="006C79C7" w:rsidP="00CC05DA"/>
    <w:p w14:paraId="7831F7BA" w14:textId="02F22D16" w:rsidR="00280AD7" w:rsidRPr="00A936B8" w:rsidRDefault="00DF536C" w:rsidP="00A936B8">
      <w:pPr>
        <w:pStyle w:val="2"/>
        <w:rPr>
          <w:u w:val="single"/>
        </w:rPr>
      </w:pPr>
      <w:bookmarkStart w:id="13" w:name="_Toc334178411"/>
      <w:r w:rsidRPr="00280AD7">
        <w:rPr>
          <w:rFonts w:hint="eastAsia"/>
          <w:u w:val="single"/>
        </w:rPr>
        <w:t>LuaDriver/Driver/utils</w:t>
      </w:r>
      <w:bookmarkEnd w:id="13"/>
    </w:p>
    <w:p w14:paraId="79DC7C8E" w14:textId="77777777" w:rsidR="00DA6222" w:rsidRDefault="00DF536C" w:rsidP="00CC05DA">
      <w:pPr>
        <w:pStyle w:val="a4"/>
        <w:numPr>
          <w:ilvl w:val="0"/>
          <w:numId w:val="23"/>
        </w:numPr>
        <w:ind w:firstLineChars="0"/>
        <w:rPr>
          <w:sz w:val="28"/>
          <w:szCs w:val="28"/>
        </w:rPr>
      </w:pPr>
      <w:r w:rsidRPr="00CA607F">
        <w:rPr>
          <w:rFonts w:hint="eastAsia"/>
          <w:sz w:val="28"/>
          <w:szCs w:val="28"/>
        </w:rPr>
        <w:t>EnginePub.lua</w:t>
      </w:r>
    </w:p>
    <w:p w14:paraId="7C857FBF" w14:textId="1AA34A5A" w:rsidR="00DF536C" w:rsidRPr="00DA6222" w:rsidRDefault="00DF536C" w:rsidP="00DA6222">
      <w:pPr>
        <w:pStyle w:val="a4"/>
        <w:ind w:left="480" w:firstLineChars="0" w:firstLine="0"/>
        <w:rPr>
          <w:sz w:val="28"/>
          <w:szCs w:val="28"/>
        </w:rPr>
      </w:pPr>
      <w:r>
        <w:rPr>
          <w:rFonts w:hint="eastAsia"/>
        </w:rPr>
        <w:t>通过</w:t>
      </w:r>
      <w:r>
        <w:rPr>
          <w:rFonts w:hint="eastAsia"/>
        </w:rPr>
        <w:t>engine</w:t>
      </w:r>
      <w:r>
        <w:rPr>
          <w:rFonts w:hint="eastAsia"/>
        </w:rPr>
        <w:t>的</w:t>
      </w:r>
      <w:r>
        <w:rPr>
          <w:rFonts w:hint="eastAsia"/>
        </w:rPr>
        <w:t>PUB</w:t>
      </w:r>
      <w:r>
        <w:rPr>
          <w:rFonts w:hint="eastAsia"/>
        </w:rPr>
        <w:t>端口发布消息，在其他脚本里也可调用</w:t>
      </w:r>
      <w:r w:rsidR="001F6AB6">
        <w:rPr>
          <w:rFonts w:hint="eastAsia"/>
        </w:rPr>
        <w:t>。此处仅列举使用说明，</w:t>
      </w:r>
      <w:r w:rsidR="001F6AB6">
        <w:rPr>
          <w:rFonts w:hint="eastAsia"/>
        </w:rPr>
        <w:t>PUB</w:t>
      </w:r>
      <w:r w:rsidR="001F6AB6">
        <w:rPr>
          <w:rFonts w:hint="eastAsia"/>
        </w:rPr>
        <w:t>的消息具体格式，请参考</w:t>
      </w:r>
      <w:r w:rsidR="001F6AB6">
        <w:rPr>
          <w:rFonts w:hint="eastAsia"/>
        </w:rPr>
        <w:t>Enigne PUB</w:t>
      </w:r>
      <w:r w:rsidR="001F6AB6">
        <w:rPr>
          <w:rFonts w:hint="eastAsia"/>
        </w:rPr>
        <w:t>章节</w:t>
      </w:r>
    </w:p>
    <w:p w14:paraId="6C62F4F8" w14:textId="39B299C7" w:rsidR="00DF536C" w:rsidRDefault="00DF536C" w:rsidP="00DA6222">
      <w:pPr>
        <w:ind w:firstLine="420"/>
      </w:pPr>
      <w:r>
        <w:rPr>
          <w:rFonts w:hint="eastAsia"/>
        </w:rPr>
        <w:t>例：</w:t>
      </w:r>
    </w:p>
    <w:p w14:paraId="1EB6C21D" w14:textId="4034F8F8" w:rsidR="00DF536C" w:rsidRPr="00453324" w:rsidRDefault="00DF536C" w:rsidP="00DA6222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453324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local enginepipe = require("utils.EnginePub")</w:t>
      </w:r>
    </w:p>
    <w:p w14:paraId="765127EC" w14:textId="2381163C" w:rsidR="00DF536C" w:rsidRDefault="00DF536C" w:rsidP="00DA6222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453324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enginepipe.send("fixture.spam.lua &gt; Fixture Port connect successfully")</w:t>
      </w:r>
    </w:p>
    <w:p w14:paraId="7C55873C" w14:textId="77777777" w:rsidR="00280AD7" w:rsidRDefault="00280AD7" w:rsidP="00CC05DA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73ADD57D" w14:textId="0C4F179A" w:rsidR="009308EF" w:rsidRPr="00CA607F" w:rsidRDefault="009308EF" w:rsidP="00280AD7">
      <w:pPr>
        <w:pStyle w:val="a4"/>
        <w:numPr>
          <w:ilvl w:val="0"/>
          <w:numId w:val="24"/>
        </w:numPr>
        <w:ind w:firstLineChars="0"/>
        <w:rPr>
          <w:sz w:val="28"/>
          <w:szCs w:val="28"/>
        </w:rPr>
      </w:pPr>
      <w:r w:rsidRPr="00CA607F">
        <w:rPr>
          <w:rFonts w:hint="eastAsia"/>
          <w:sz w:val="28"/>
          <w:szCs w:val="28"/>
        </w:rPr>
        <w:t>sequence_utils.lua</w:t>
      </w:r>
    </w:p>
    <w:p w14:paraId="07741B7C" w14:textId="22C14632" w:rsidR="009308EF" w:rsidRPr="002164E5" w:rsidRDefault="009308EF" w:rsidP="00DA6222">
      <w:pPr>
        <w:ind w:firstLine="420"/>
      </w:pPr>
      <w:r w:rsidRPr="002164E5">
        <w:rPr>
          <w:rFonts w:hint="eastAsia"/>
        </w:rPr>
        <w:t>提供数值上下限比较，字符串搜索和比较，最常用的为单位转换</w:t>
      </w:r>
    </w:p>
    <w:p w14:paraId="6BAEA8DB" w14:textId="18FCD945" w:rsidR="009308EF" w:rsidRPr="002164E5" w:rsidRDefault="009308EF" w:rsidP="00DA6222">
      <w:pPr>
        <w:ind w:firstLine="420"/>
      </w:pPr>
      <w:r w:rsidRPr="002164E5">
        <w:rPr>
          <w:rFonts w:hint="eastAsia"/>
        </w:rPr>
        <w:t>例：</w:t>
      </w:r>
    </w:p>
    <w:p w14:paraId="3727E29D" w14:textId="094AB3DB" w:rsidR="009308EF" w:rsidRDefault="00285B62" w:rsidP="00DA6222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285B62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local sequence_utils = require("utils.sequence_utils")</w:t>
      </w:r>
    </w:p>
    <w:p w14:paraId="11E29328" w14:textId="12D6DDDF" w:rsidR="00285B62" w:rsidRDefault="00285B62" w:rsidP="00DA6222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285B62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voltage = sequence_utils.convert_units(</w:t>
      </w:r>
      <w:r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3.15</w:t>
      </w:r>
      <w:r w:rsidRPr="00285B62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, </w:t>
      </w:r>
      <w: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“</w:t>
      </w:r>
      <w:r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V</w:t>
      </w:r>
      <w: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”</w:t>
      </w:r>
      <w:r w:rsidRPr="00285B62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, "mV")</w:t>
      </w:r>
    </w:p>
    <w:p w14:paraId="51335412" w14:textId="77777777" w:rsidR="00A77E3C" w:rsidRDefault="00A77E3C" w:rsidP="00CC05DA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0FF9F500" w14:textId="3F54161C" w:rsidR="00A77E3C" w:rsidRDefault="00A77E3C" w:rsidP="00A77E3C">
      <w:pPr>
        <w:pStyle w:val="a4"/>
        <w:numPr>
          <w:ilvl w:val="0"/>
          <w:numId w:val="24"/>
        </w:numPr>
        <w:ind w:firstLineChars="0"/>
        <w:rPr>
          <w:sz w:val="28"/>
          <w:szCs w:val="28"/>
        </w:rPr>
      </w:pPr>
      <w:r w:rsidRPr="00A77E3C">
        <w:rPr>
          <w:sz w:val="28"/>
          <w:szCs w:val="28"/>
        </w:rPr>
        <w:t>time_utils</w:t>
      </w:r>
      <w:r w:rsidRPr="00CA607F">
        <w:rPr>
          <w:rFonts w:hint="eastAsia"/>
          <w:sz w:val="28"/>
          <w:szCs w:val="28"/>
        </w:rPr>
        <w:t>.lua</w:t>
      </w:r>
    </w:p>
    <w:p w14:paraId="76ADE53C" w14:textId="6F2167CE" w:rsidR="00DA6222" w:rsidRPr="005E62B0" w:rsidRDefault="00DA6222" w:rsidP="005E62B0">
      <w:pPr>
        <w:ind w:left="420"/>
      </w:pPr>
      <w:r w:rsidRPr="005E62B0">
        <w:rPr>
          <w:rFonts w:hint="eastAsia"/>
        </w:rPr>
        <w:t>提供有延时，获取绝对时间，获取时间字符串</w:t>
      </w:r>
      <w:r w:rsidRPr="005E62B0">
        <w:rPr>
          <w:rFonts w:hint="eastAsia"/>
        </w:rPr>
        <w:t>(</w:t>
      </w:r>
      <w:r w:rsidR="00272676" w:rsidRPr="005E62B0">
        <w:rPr>
          <w:rFonts w:hint="eastAsia"/>
        </w:rPr>
        <w:t>精确至毫秒</w:t>
      </w:r>
      <w:r w:rsidRPr="005E62B0">
        <w:t>%Y-%m-%d %H:%M:%S.</w:t>
      </w:r>
      <w:r w:rsidRPr="005E62B0">
        <w:rPr>
          <w:rFonts w:hint="eastAsia"/>
        </w:rPr>
        <w:t>mmm)</w:t>
      </w:r>
    </w:p>
    <w:p w14:paraId="4A449FEC" w14:textId="197A11A1" w:rsidR="005E62B0" w:rsidRDefault="005E62B0" w:rsidP="005E62B0">
      <w:pPr>
        <w:pStyle w:val="a4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uuid.lua</w:t>
      </w:r>
    </w:p>
    <w:p w14:paraId="2E0BE5C2" w14:textId="238D76EA" w:rsidR="005E62B0" w:rsidRPr="00BA729E" w:rsidRDefault="005E62B0" w:rsidP="005E62B0">
      <w:pPr>
        <w:ind w:firstLine="420"/>
      </w:pPr>
      <w:r w:rsidRPr="00BA729E">
        <w:rPr>
          <w:rFonts w:hint="eastAsia"/>
        </w:rPr>
        <w:t>uuid,</w:t>
      </w:r>
      <w:r w:rsidRPr="00BA729E">
        <w:rPr>
          <w:rFonts w:hint="eastAsia"/>
        </w:rPr>
        <w:t>唯一识别码</w:t>
      </w:r>
      <w:r w:rsidR="00BA729E" w:rsidRPr="00BA729E">
        <w:rPr>
          <w:rFonts w:hint="eastAsia"/>
        </w:rPr>
        <w:t>,</w:t>
      </w:r>
      <w:r w:rsidR="00BA729E" w:rsidRPr="00BA729E">
        <w:rPr>
          <w:rFonts w:hint="eastAsia"/>
        </w:rPr>
        <w:t>如</w:t>
      </w:r>
      <w:r w:rsidR="00BA729E" w:rsidRPr="00BA729E">
        <w:t>0021c175-8838-4cad-ccef-6284d4080d87</w:t>
      </w:r>
    </w:p>
    <w:p w14:paraId="2A4DED57" w14:textId="5AD01092" w:rsidR="005E62B0" w:rsidRPr="00BA729E" w:rsidRDefault="005E62B0" w:rsidP="005E62B0">
      <w:pPr>
        <w:ind w:firstLine="420"/>
      </w:pPr>
      <w:r w:rsidRPr="00BA729E">
        <w:rPr>
          <w:rFonts w:hint="eastAsia"/>
        </w:rPr>
        <w:t>例：</w:t>
      </w:r>
    </w:p>
    <w:p w14:paraId="7B189D4F" w14:textId="152A75A4" w:rsidR="005E62B0" w:rsidRPr="00BA729E" w:rsidRDefault="005E62B0" w:rsidP="005E62B0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BA729E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local uuid = require("utils.uuid")</w:t>
      </w:r>
    </w:p>
    <w:p w14:paraId="18EFCBF4" w14:textId="0545F9A6" w:rsidR="005E62B0" w:rsidRPr="00BA729E" w:rsidRDefault="005E62B0" w:rsidP="005E62B0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BA729E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print(uuid())</w:t>
      </w:r>
    </w:p>
    <w:p w14:paraId="392D0A89" w14:textId="29FB7533" w:rsidR="00A77E3C" w:rsidRDefault="00A75781" w:rsidP="00A936B8">
      <w:pPr>
        <w:pStyle w:val="2"/>
        <w:rPr>
          <w:u w:val="single"/>
        </w:rPr>
      </w:pPr>
      <w:bookmarkStart w:id="14" w:name="_Toc334178412"/>
      <w:r>
        <w:rPr>
          <w:rFonts w:hint="eastAsia"/>
          <w:u w:val="single"/>
        </w:rPr>
        <w:t>lib</w:t>
      </w:r>
      <w:r w:rsidR="008C5DBB" w:rsidRPr="00A936B8">
        <w:rPr>
          <w:rFonts w:hint="eastAsia"/>
          <w:u w:val="single"/>
        </w:rPr>
        <w:t>Global.dylib</w:t>
      </w:r>
      <w:r w:rsidR="00A936B8" w:rsidRPr="00A936B8">
        <w:rPr>
          <w:rFonts w:hint="eastAsia"/>
          <w:u w:val="single"/>
        </w:rPr>
        <w:t>（节选）</w:t>
      </w:r>
      <w:bookmarkEnd w:id="14"/>
    </w:p>
    <w:p w14:paraId="154DC4C7" w14:textId="08896506" w:rsidR="00A936B8" w:rsidRDefault="00165357" w:rsidP="00A936B8">
      <w:r>
        <w:rPr>
          <w:rFonts w:hint="eastAsia"/>
        </w:rPr>
        <w:t>常用的函数有：</w:t>
      </w:r>
    </w:p>
    <w:p w14:paraId="5A7C0DAA" w14:textId="397DCEF3" w:rsidR="00165357" w:rsidRDefault="00165357" w:rsidP="00A936B8">
      <w:r>
        <w:rPr>
          <w:rFonts w:hint="eastAsia"/>
        </w:rPr>
        <w:t>进程互斥锁（通过文件锁实现）</w:t>
      </w:r>
    </w:p>
    <w:p w14:paraId="7B98F556" w14:textId="77777777" w:rsidR="00165357" w:rsidRDefault="00165357" w:rsidP="0016535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AA0D91"/>
          <w:kern w:val="0"/>
          <w:sz w:val="22"/>
          <w:szCs w:val="22"/>
        </w:rPr>
        <w:t>int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LockInstrument(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const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char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* szLockName);</w:t>
      </w:r>
    </w:p>
    <w:p w14:paraId="3608DEE7" w14:textId="77777777" w:rsidR="00165357" w:rsidRDefault="00165357" w:rsidP="0016535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AA0D91"/>
          <w:kern w:val="0"/>
          <w:sz w:val="22"/>
          <w:szCs w:val="22"/>
        </w:rPr>
        <w:t>int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UnlockInstrument(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const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char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* szLockName);</w:t>
      </w:r>
    </w:p>
    <w:p w14:paraId="19F53A79" w14:textId="0D5C04BC" w:rsidR="00165357" w:rsidRDefault="00165357" w:rsidP="00165357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AA0D91"/>
          <w:kern w:val="0"/>
          <w:sz w:val="22"/>
          <w:szCs w:val="22"/>
        </w:rPr>
        <w:t>int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UnlockAllInstrument();</w:t>
      </w:r>
    </w:p>
    <w:p w14:paraId="72FFFCB6" w14:textId="77777777" w:rsidR="00165357" w:rsidRDefault="00165357" w:rsidP="00165357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2A790058" w14:textId="7AF5EA0A" w:rsidR="00165357" w:rsidRPr="00165357" w:rsidRDefault="00165357" w:rsidP="00165357">
      <w:pPr>
        <w:widowControl/>
        <w:tabs>
          <w:tab w:val="left" w:pos="529"/>
        </w:tabs>
        <w:autoSpaceDE w:val="0"/>
        <w:autoSpaceDN w:val="0"/>
        <w:adjustRightInd w:val="0"/>
        <w:jc w:val="left"/>
      </w:pPr>
      <w:r w:rsidRPr="00165357">
        <w:rPr>
          <w:rFonts w:hint="eastAsia"/>
        </w:rPr>
        <w:t>数据转换</w:t>
      </w:r>
    </w:p>
    <w:p w14:paraId="78A1CB80" w14:textId="77777777" w:rsidR="00165357" w:rsidRDefault="00165357" w:rsidP="0016535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AA0D91"/>
          <w:kern w:val="0"/>
          <w:sz w:val="22"/>
          <w:szCs w:val="22"/>
        </w:rPr>
        <w:t>const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char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*  floatConversion(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float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value);</w:t>
      </w:r>
    </w:p>
    <w:p w14:paraId="7208E588" w14:textId="77777777" w:rsidR="00165357" w:rsidRDefault="00165357" w:rsidP="0016535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AA0D91"/>
          <w:kern w:val="0"/>
          <w:sz w:val="22"/>
          <w:szCs w:val="22"/>
        </w:rPr>
        <w:t>float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floatToNumber(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char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* dataStr);</w:t>
      </w:r>
    </w:p>
    <w:p w14:paraId="5A5A924F" w14:textId="77777777" w:rsidR="00165357" w:rsidRDefault="00165357" w:rsidP="00165357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AA0D91"/>
          <w:kern w:val="0"/>
          <w:sz w:val="22"/>
          <w:szCs w:val="22"/>
        </w:rPr>
        <w:t>const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char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* floatToFixed(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num);</w:t>
      </w:r>
    </w:p>
    <w:p w14:paraId="618EBCAA" w14:textId="5FABBCEF" w:rsidR="00165357" w:rsidRDefault="00165357" w:rsidP="00165357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AA0D91"/>
          <w:kern w:val="0"/>
          <w:sz w:val="22"/>
          <w:szCs w:val="22"/>
        </w:rPr>
        <w:t>double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fixedToNumber(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char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* dataStr);</w:t>
      </w:r>
    </w:p>
    <w:p w14:paraId="4FD71A75" w14:textId="77777777" w:rsidR="007811F3" w:rsidRDefault="007811F3" w:rsidP="00165357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0A1ECA3B" w14:textId="5DB9E21A" w:rsidR="007811F3" w:rsidRDefault="007811F3" w:rsidP="00165357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SFC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通讯</w:t>
      </w:r>
    </w:p>
    <w:p w14:paraId="3F23EFFD" w14:textId="60BA9001" w:rsidR="007811F3" w:rsidRDefault="007811F3" w:rsidP="00165357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AA0D91"/>
          <w:kern w:val="0"/>
          <w:sz w:val="22"/>
          <w:szCs w:val="22"/>
        </w:rPr>
        <w:t>const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char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* putSFC(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char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* szHttp);</w:t>
      </w:r>
    </w:p>
    <w:p w14:paraId="27F37187" w14:textId="77777777" w:rsidR="00B32530" w:rsidRDefault="00B32530" w:rsidP="00165357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665A821C" w14:textId="41570A21" w:rsidR="00B32530" w:rsidRDefault="00B32530" w:rsidP="00165357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例：</w:t>
      </w:r>
    </w:p>
    <w:p w14:paraId="432C75C5" w14:textId="1F2024BD" w:rsidR="00B32530" w:rsidRPr="006E21CD" w:rsidRDefault="00B32530" w:rsidP="006E21CD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require "libGlobal"</w:t>
      </w:r>
    </w:p>
    <w:p w14:paraId="2F2E363C" w14:textId="05581B5D" w:rsidR="00B32530" w:rsidRPr="006E21CD" w:rsidRDefault="00B32530" w:rsidP="006E21CD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LockInstrument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(</w:t>
      </w: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“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test</w:t>
      </w: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”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)</w:t>
      </w:r>
    </w:p>
    <w:p w14:paraId="201E6AFF" w14:textId="7DF505B7" w:rsidR="00B32530" w:rsidRPr="006E21CD" w:rsidRDefault="00B32530" w:rsidP="006E21CD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UnlockInstrument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(</w:t>
      </w: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“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test</w:t>
      </w: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”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)</w:t>
      </w:r>
    </w:p>
    <w:p w14:paraId="24E80F1D" w14:textId="32E6F57B" w:rsidR="001127A9" w:rsidRPr="006E21CD" w:rsidRDefault="001127A9" w:rsidP="006E21CD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floatConversion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(</w:t>
      </w: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0.93768596858663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) --</w:t>
      </w: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0x3F700C30</w:t>
      </w:r>
    </w:p>
    <w:p w14:paraId="75EF2E12" w14:textId="0D261FE3" w:rsidR="00AA02D1" w:rsidRPr="006E21CD" w:rsidRDefault="00AA02D1" w:rsidP="006E21CD">
      <w:pPr>
        <w:ind w:firstLine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floatToNumber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(</w:t>
      </w: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“0x3F700C30”</w:t>
      </w:r>
      <w:r w:rsidRPr="006E21CD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) --</w:t>
      </w:r>
      <w:r w:rsidRPr="006E21CD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0.93768596858663</w:t>
      </w:r>
    </w:p>
    <w:p w14:paraId="7426E768" w14:textId="4CA2EAF4" w:rsidR="00AF14F7" w:rsidRPr="00AF14F7" w:rsidRDefault="00AF14F7" w:rsidP="00AF14F7">
      <w:pPr>
        <w:pStyle w:val="1"/>
      </w:pPr>
      <w:bookmarkStart w:id="15" w:name="_Toc334178413"/>
      <w:r>
        <w:rPr>
          <w:rFonts w:hint="eastAsia"/>
        </w:rPr>
        <w:t>第三部分：</w:t>
      </w:r>
      <w:r>
        <w:rPr>
          <w:rFonts w:hint="eastAsia"/>
        </w:rPr>
        <w:t>ZMQ</w:t>
      </w:r>
      <w:r>
        <w:rPr>
          <w:rFonts w:hint="eastAsia"/>
        </w:rPr>
        <w:t>消息格式</w:t>
      </w:r>
      <w:bookmarkEnd w:id="15"/>
    </w:p>
    <w:p w14:paraId="11D116A9" w14:textId="462B7E4C" w:rsidR="00172554" w:rsidRDefault="004C4BF7" w:rsidP="00817A4B">
      <w:pPr>
        <w:pStyle w:val="2"/>
        <w:rPr>
          <w:u w:val="single"/>
        </w:rPr>
      </w:pPr>
      <w:bookmarkStart w:id="16" w:name="_Toc334178414"/>
      <w:r>
        <w:rPr>
          <w:rFonts w:hint="eastAsia"/>
          <w:u w:val="single"/>
        </w:rPr>
        <w:t xml:space="preserve">Sequencer </w:t>
      </w:r>
      <w:r w:rsidR="00817A4B" w:rsidRPr="0002363C">
        <w:rPr>
          <w:rFonts w:hint="eastAsia"/>
          <w:u w:val="single"/>
        </w:rPr>
        <w:t>P</w:t>
      </w:r>
      <w:r w:rsidR="00CE0D2F" w:rsidRPr="0002363C">
        <w:rPr>
          <w:rFonts w:hint="eastAsia"/>
          <w:u w:val="single"/>
        </w:rPr>
        <w:t>ublish</w:t>
      </w:r>
      <w:bookmarkEnd w:id="16"/>
    </w:p>
    <w:p w14:paraId="11179ED2" w14:textId="77777777" w:rsidR="009C187E" w:rsidRPr="005F1D87" w:rsidRDefault="009C187E" w:rsidP="009C187E">
      <w:r>
        <w:rPr>
          <w:rFonts w:hint="eastAsia"/>
        </w:rPr>
        <w:t>Sequencer,Engine,StateMachine,Logger</w:t>
      </w:r>
      <w:r>
        <w:rPr>
          <w:rFonts w:hint="eastAsia"/>
        </w:rPr>
        <w:t>都有通过各自的</w:t>
      </w:r>
      <w:r>
        <w:rPr>
          <w:rFonts w:hint="eastAsia"/>
        </w:rPr>
        <w:t>Publisher</w:t>
      </w:r>
      <w:r>
        <w:rPr>
          <w:rFonts w:hint="eastAsia"/>
        </w:rPr>
        <w:t>通道</w:t>
      </w:r>
      <w:r>
        <w:rPr>
          <w:rFonts w:hint="eastAsia"/>
        </w:rPr>
        <w:t>101</w:t>
      </w:r>
      <w:r>
        <w:rPr>
          <w:rFonts w:hint="eastAsia"/>
        </w:rPr>
        <w:t>广播心跳</w:t>
      </w:r>
    </w:p>
    <w:p w14:paraId="13B4907C" w14:textId="77777777" w:rsidR="009C187E" w:rsidRPr="009C187E" w:rsidRDefault="009C187E" w:rsidP="009C187E"/>
    <w:p w14:paraId="2D2F7862" w14:textId="2DB10EBB" w:rsidR="00AE3480" w:rsidRDefault="00817A4B" w:rsidP="00AE348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发布者</w:t>
      </w:r>
      <w:r>
        <w:rPr>
          <w:rFonts w:hint="eastAsia"/>
        </w:rPr>
        <w:t>(Publisher)</w:t>
      </w:r>
      <w:r>
        <w:rPr>
          <w:rFonts w:hint="eastAsia"/>
        </w:rPr>
        <w:t>的发布消息都是通过</w:t>
      </w:r>
      <w:r w:rsidR="00AE3480">
        <w:t>”</w:t>
      </w:r>
      <w:r w:rsidR="00AE3480">
        <w:rPr>
          <w:rFonts w:hint="eastAsia"/>
        </w:rPr>
        <w:t>101</w:t>
      </w:r>
      <w:r w:rsidR="00AE3480">
        <w:t>”</w:t>
      </w:r>
      <w:r w:rsidR="00AE3480">
        <w:rPr>
          <w:rFonts w:hint="eastAsia"/>
        </w:rPr>
        <w:t>通道发布，订阅者</w:t>
      </w:r>
      <w:r w:rsidR="00AE3480">
        <w:rPr>
          <w:rFonts w:hint="eastAsia"/>
        </w:rPr>
        <w:t>(Subscriber)</w:t>
      </w:r>
      <w:r w:rsidR="00AE3480">
        <w:rPr>
          <w:rFonts w:hint="eastAsia"/>
        </w:rPr>
        <w:t>可以设置属性获取信息：</w:t>
      </w:r>
      <w:r w:rsidR="00AE3480">
        <w:rPr>
          <w:rFonts w:hint="eastAsia"/>
        </w:rPr>
        <w:t>(Lua</w:t>
      </w:r>
      <w:r w:rsidR="00AE3480">
        <w:rPr>
          <w:rFonts w:hint="eastAsia"/>
        </w:rPr>
        <w:t>中的设置如下</w:t>
      </w:r>
      <w:r w:rsidR="00AE3480">
        <w:rPr>
          <w:rFonts w:hint="eastAsia"/>
        </w:rPr>
        <w:t>)</w:t>
      </w:r>
      <w:r w:rsidR="00AE3480" w:rsidRPr="00AE3480">
        <w:t xml:space="preserve"> </w:t>
      </w:r>
    </w:p>
    <w:p w14:paraId="4FD8F6E8" w14:textId="112A08A4" w:rsidR="00AE3480" w:rsidRDefault="00AE3480" w:rsidP="00AE3480">
      <w:pPr>
        <w:pStyle w:val="a4"/>
        <w:ind w:left="360" w:firstLineChars="0" w:firstLine="0"/>
      </w:pPr>
      <w:r>
        <w:t>local subscriber, err = ctx:socket{zmq.SUB,subscribe = "</w:t>
      </w:r>
      <w:r>
        <w:rPr>
          <w:rFonts w:hint="eastAsia"/>
        </w:rPr>
        <w:t>101</w:t>
      </w:r>
      <w:r>
        <w:t>";connect = address;}</w:t>
      </w:r>
    </w:p>
    <w:p w14:paraId="434BD946" w14:textId="26764FCA" w:rsidR="00AE3480" w:rsidRDefault="00844A42" w:rsidP="00AE348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发布者发布的消息有以下四部分内容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948"/>
        <w:gridCol w:w="785"/>
        <w:gridCol w:w="6423"/>
      </w:tblGrid>
      <w:tr w:rsidR="007F6782" w14:paraId="7F5B1EA0" w14:textId="77777777" w:rsidTr="007F6782">
        <w:tc>
          <w:tcPr>
            <w:tcW w:w="948" w:type="dxa"/>
          </w:tcPr>
          <w:p w14:paraId="582F8731" w14:textId="77611F02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内容</w:t>
            </w:r>
          </w:p>
        </w:tc>
        <w:tc>
          <w:tcPr>
            <w:tcW w:w="785" w:type="dxa"/>
          </w:tcPr>
          <w:p w14:paraId="3EDFA180" w14:textId="6A73BB83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键</w:t>
            </w:r>
          </w:p>
        </w:tc>
        <w:tc>
          <w:tcPr>
            <w:tcW w:w="6423" w:type="dxa"/>
          </w:tcPr>
          <w:p w14:paraId="3262476E" w14:textId="4BF2DB9B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解释</w:t>
            </w:r>
          </w:p>
        </w:tc>
      </w:tr>
      <w:tr w:rsidR="007F6782" w14:paraId="49E9D198" w14:textId="77777777" w:rsidTr="007F6782">
        <w:tc>
          <w:tcPr>
            <w:tcW w:w="948" w:type="dxa"/>
          </w:tcPr>
          <w:p w14:paraId="65B2CDE5" w14:textId="77073F80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785" w:type="dxa"/>
          </w:tcPr>
          <w:p w14:paraId="4C2B9A1D" w14:textId="64CD618E" w:rsidR="007F6782" w:rsidRDefault="007F6782" w:rsidP="00844A42">
            <w:r>
              <w:rPr>
                <w:rFonts w:hint="eastAsia"/>
              </w:rPr>
              <w:t>无</w:t>
            </w:r>
          </w:p>
        </w:tc>
        <w:tc>
          <w:tcPr>
            <w:tcW w:w="6423" w:type="dxa"/>
          </w:tcPr>
          <w:p w14:paraId="1791A814" w14:textId="24437D53" w:rsidR="007F6782" w:rsidRPr="00844A42" w:rsidRDefault="007F6782" w:rsidP="00844A42">
            <w:r>
              <w:rPr>
                <w:rFonts w:hint="eastAsia"/>
              </w:rPr>
              <w:t>发布者发布信息的时间，格式是</w:t>
            </w:r>
            <w:r>
              <w:rPr>
                <w:rFonts w:hint="eastAsia"/>
              </w:rPr>
              <w:t>mm-dd_hh:mm:ss.milisecond</w:t>
            </w:r>
            <w:r>
              <w:rPr>
                <w:rFonts w:hint="eastAsia"/>
              </w:rPr>
              <w:t>。如</w:t>
            </w:r>
            <w:r w:rsidRPr="00C47DE8">
              <w:rPr>
                <w:rFonts w:ascii="Arial" w:eastAsia="Songti SC Regular" w:hAnsi="Arial"/>
                <w:sz w:val="20"/>
                <w:szCs w:val="20"/>
              </w:rPr>
              <w:t>06-02_16:08:27.163768</w:t>
            </w:r>
          </w:p>
        </w:tc>
      </w:tr>
      <w:tr w:rsidR="007F6782" w14:paraId="2227DF28" w14:textId="77777777" w:rsidTr="007F6782">
        <w:tc>
          <w:tcPr>
            <w:tcW w:w="948" w:type="dxa"/>
          </w:tcPr>
          <w:p w14:paraId="2A1A9541" w14:textId="6C1C0663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等级</w:t>
            </w:r>
          </w:p>
        </w:tc>
        <w:tc>
          <w:tcPr>
            <w:tcW w:w="785" w:type="dxa"/>
          </w:tcPr>
          <w:p w14:paraId="657A489A" w14:textId="362462EC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6423" w:type="dxa"/>
          </w:tcPr>
          <w:p w14:paraId="58DC9AB4" w14:textId="3FC436E2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REPORTER:0, CRITICAL:1, INFO:2, DEBUG:3</w:t>
            </w:r>
          </w:p>
        </w:tc>
      </w:tr>
      <w:tr w:rsidR="007F6782" w14:paraId="5BCF93FC" w14:textId="77777777" w:rsidTr="007F6782">
        <w:tc>
          <w:tcPr>
            <w:tcW w:w="948" w:type="dxa"/>
          </w:tcPr>
          <w:p w14:paraId="6EA8CD5B" w14:textId="0A2DEB98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发布者</w:t>
            </w:r>
          </w:p>
        </w:tc>
        <w:tc>
          <w:tcPr>
            <w:tcW w:w="785" w:type="dxa"/>
          </w:tcPr>
          <w:p w14:paraId="7B2E538E" w14:textId="2CF3C583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6423" w:type="dxa"/>
          </w:tcPr>
          <w:p w14:paraId="5CDB155E" w14:textId="1F40273F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发布者的身份标明</w:t>
            </w:r>
          </w:p>
        </w:tc>
      </w:tr>
      <w:tr w:rsidR="007F6782" w14:paraId="2AF440A7" w14:textId="77777777" w:rsidTr="007F6782">
        <w:tc>
          <w:tcPr>
            <w:tcW w:w="948" w:type="dxa"/>
          </w:tcPr>
          <w:p w14:paraId="456D0669" w14:textId="1EB3E1CA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数据</w:t>
            </w:r>
          </w:p>
        </w:tc>
        <w:tc>
          <w:tcPr>
            <w:tcW w:w="785" w:type="dxa"/>
          </w:tcPr>
          <w:p w14:paraId="6492AFEB" w14:textId="1DF1EAE7" w:rsidR="007F6782" w:rsidRDefault="007F6782" w:rsidP="00844A42">
            <w:pPr>
              <w:pStyle w:val="a4"/>
              <w:ind w:firstLineChars="0" w:firstLine="0"/>
            </w:pP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423" w:type="dxa"/>
          </w:tcPr>
          <w:p w14:paraId="029BB826" w14:textId="524DE211" w:rsidR="007F6782" w:rsidRDefault="007F6782" w:rsidP="00844A42">
            <w:pPr>
              <w:pStyle w:val="a4"/>
              <w:ind w:firstLineChars="0" w:firstLine="0"/>
            </w:pPr>
            <w:r>
              <w:rPr>
                <w:rFonts w:hint="eastAsia"/>
              </w:rPr>
              <w:t>发布的数据，定义为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格式数据</w:t>
            </w:r>
            <w:r w:rsidR="00766A43">
              <w:rPr>
                <w:rFonts w:hint="eastAsia"/>
              </w:rPr>
              <w:t>，或</w:t>
            </w:r>
            <w:r w:rsidR="00C71903">
              <w:rPr>
                <w:rFonts w:hint="eastAsia"/>
              </w:rPr>
              <w:t>FCT_HEARTBEAT</w:t>
            </w:r>
          </w:p>
        </w:tc>
      </w:tr>
    </w:tbl>
    <w:p w14:paraId="092AB647" w14:textId="4D4009E3" w:rsidR="00AB62BD" w:rsidRDefault="00AB62BD" w:rsidP="00AB62BD"/>
    <w:p w14:paraId="473E5EC0" w14:textId="1712993F" w:rsidR="00AB62BD" w:rsidRDefault="00AB62BD" w:rsidP="00AB62BD"/>
    <w:p w14:paraId="6208AD38" w14:textId="3A0A60E9" w:rsidR="00172554" w:rsidRDefault="00481F4A">
      <w:r>
        <w:t>L</w:t>
      </w:r>
      <w:r>
        <w:rPr>
          <w:rFonts w:hint="eastAsia"/>
        </w:rPr>
        <w:t>ua</w:t>
      </w:r>
      <w:r>
        <w:rPr>
          <w:rFonts w:hint="eastAsia"/>
        </w:rPr>
        <w:t>中的</w:t>
      </w:r>
      <w:r>
        <w:rPr>
          <w:rFonts w:hint="eastAsia"/>
        </w:rPr>
        <w:t>publish</w:t>
      </w:r>
      <w:r>
        <w:rPr>
          <w:rFonts w:hint="eastAsia"/>
        </w:rPr>
        <w:t>的实现如下：</w:t>
      </w:r>
    </w:p>
    <w:p w14:paraId="3B3490DA" w14:textId="780CDEE0" w:rsidR="00481F4A" w:rsidRPr="009B40D3" w:rsidRDefault="00481F4A" w:rsidP="009B40D3">
      <w:pPr>
        <w:ind w:left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40D3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watchdog_zmq:send_all{"101",time_utils.get_time_string_ms(),3,"TestEngine","FCT_HEARTBEAT"}</w:t>
      </w:r>
    </w:p>
    <w:p w14:paraId="4298DE65" w14:textId="0A9ACDDA" w:rsidR="00886357" w:rsidRPr="009B40D3" w:rsidRDefault="00886357" w:rsidP="009B40D3">
      <w:pPr>
        <w:ind w:left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40D3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watchdog_zmq:send_all{"101",time_utils.get_t</w:t>
      </w:r>
      <w:r w:rsidR="00A51C02" w:rsidRPr="009B40D3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ime_string_ms(),3,"TestEngine",’</w:t>
      </w:r>
      <w:r w:rsidR="00E63705" w:rsidRPr="009B40D3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{"data": {"result": 1, "logs": ""}, "event": 1}</w:t>
      </w:r>
      <w:r w:rsidR="00A51C02" w:rsidRPr="009B40D3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’</w:t>
      </w:r>
      <w:r w:rsidRPr="009B40D3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}</w:t>
      </w:r>
    </w:p>
    <w:p w14:paraId="6E0D75FD" w14:textId="77777777" w:rsidR="004B7B78" w:rsidRDefault="004B7B78" w:rsidP="00886357"/>
    <w:p w14:paraId="0FF9C641" w14:textId="77777777" w:rsidR="00AD1D6A" w:rsidRDefault="00AD1D6A" w:rsidP="00160AB7"/>
    <w:p w14:paraId="5950745C" w14:textId="2F71E0B6" w:rsidR="00160AB7" w:rsidRPr="00160AB7" w:rsidRDefault="00AD1D6A" w:rsidP="00160AB7">
      <w:r>
        <w:rPr>
          <w:rFonts w:hint="eastAsia"/>
        </w:rPr>
        <w:t>以下</w:t>
      </w:r>
      <w:r w:rsidR="00160AB7">
        <w:rPr>
          <w:rFonts w:hint="eastAsia"/>
        </w:rPr>
        <w:t>将解释</w:t>
      </w:r>
      <w:r w:rsidR="00C90CF0">
        <w:rPr>
          <w:rFonts w:hint="eastAsia"/>
        </w:rPr>
        <w:t>Sequencer</w:t>
      </w:r>
      <w:r w:rsidR="00C90CF0">
        <w:rPr>
          <w:rFonts w:hint="eastAsia"/>
        </w:rPr>
        <w:t>的</w:t>
      </w:r>
      <w:r w:rsidR="00160AB7">
        <w:rPr>
          <w:rFonts w:hint="eastAsia"/>
        </w:rPr>
        <w:t>上表格中</w:t>
      </w:r>
      <w:r w:rsidR="00160AB7">
        <w:t>”</w:t>
      </w:r>
      <w:r w:rsidR="00160AB7">
        <w:rPr>
          <w:rFonts w:hint="eastAsia"/>
        </w:rPr>
        <w:t>数据</w:t>
      </w:r>
      <w:r w:rsidR="00160AB7">
        <w:t>”</w:t>
      </w:r>
      <w:r w:rsidR="00160AB7">
        <w:rPr>
          <w:rFonts w:hint="eastAsia"/>
        </w:rPr>
        <w:t>的内容</w:t>
      </w:r>
      <w:r w:rsidR="00160AB7">
        <w:rPr>
          <w:rFonts w:hint="eastAsia"/>
        </w:rPr>
        <w:t>(Json</w:t>
      </w:r>
      <w:r w:rsidR="00160AB7">
        <w:rPr>
          <w:rFonts w:hint="eastAsia"/>
        </w:rPr>
        <w:t>数据</w:t>
      </w:r>
      <w:r w:rsidR="00160AB7">
        <w:rPr>
          <w:rFonts w:hint="eastAsia"/>
        </w:rPr>
        <w:t>)</w:t>
      </w:r>
      <w:r w:rsidR="00160AB7">
        <w:rPr>
          <w:rFonts w:hint="eastAsia"/>
        </w:rPr>
        <w:t>。</w:t>
      </w:r>
    </w:p>
    <w:p w14:paraId="4D4B1E5C" w14:textId="1A209672" w:rsidR="00C26EE3" w:rsidRDefault="004B7B78" w:rsidP="00C26EE3">
      <w:r>
        <w:rPr>
          <w:rFonts w:hint="eastAsia"/>
        </w:rPr>
        <w:t>Sequncer</w:t>
      </w:r>
      <w:r>
        <w:rPr>
          <w:rFonts w:hint="eastAsia"/>
        </w:rPr>
        <w:t>发</w:t>
      </w:r>
      <w:r w:rsidR="00606DF8">
        <w:rPr>
          <w:rFonts w:hint="eastAsia"/>
        </w:rPr>
        <w:t>布的消息有</w:t>
      </w:r>
      <w:r w:rsidR="00606DF8">
        <w:rPr>
          <w:rFonts w:hint="eastAsia"/>
        </w:rPr>
        <w:t>7</w:t>
      </w:r>
      <w:r w:rsidR="00606DF8">
        <w:rPr>
          <w:rFonts w:ascii="Lucida Grande" w:hAnsi="Lucida Grande" w:cs="Lucida Grande"/>
        </w:rPr>
        <w:t>⃣</w:t>
      </w:r>
      <w:r>
        <w:rPr>
          <w:rFonts w:hint="eastAsia"/>
        </w:rPr>
        <w:t>种，分别是</w:t>
      </w:r>
      <w:r>
        <w:rPr>
          <w:rFonts w:hint="eastAsia"/>
        </w:rPr>
        <w:t>SEQUENCE_START(</w:t>
      </w:r>
      <w:r>
        <w:rPr>
          <w:rFonts w:hint="eastAsia"/>
        </w:rPr>
        <w:t>系列开始</w:t>
      </w:r>
      <w:r>
        <w:rPr>
          <w:rFonts w:hint="eastAsia"/>
        </w:rPr>
        <w:t>),SEQUNCE_END(</w:t>
      </w:r>
      <w:r>
        <w:rPr>
          <w:rFonts w:hint="eastAsia"/>
        </w:rPr>
        <w:t>序列结束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ITEM_START(</w:t>
      </w:r>
      <w:r>
        <w:rPr>
          <w:rFonts w:hint="eastAsia"/>
        </w:rPr>
        <w:t>项目开始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ITEM_FINISH(</w:t>
      </w:r>
      <w:r>
        <w:rPr>
          <w:rFonts w:hint="eastAsia"/>
        </w:rPr>
        <w:t>项目结束</w:t>
      </w:r>
      <w:r>
        <w:rPr>
          <w:rFonts w:hint="eastAsia"/>
        </w:rPr>
        <w:t>)</w:t>
      </w:r>
      <w:r w:rsidR="00D740F6">
        <w:rPr>
          <w:rFonts w:hint="eastAsia"/>
        </w:rPr>
        <w:t>，</w:t>
      </w:r>
      <w:r>
        <w:rPr>
          <w:rFonts w:hint="eastAsia"/>
        </w:rPr>
        <w:t>ATTRIBUTE_FOUND(</w:t>
      </w:r>
      <w:r>
        <w:rPr>
          <w:rFonts w:hint="eastAsia"/>
        </w:rPr>
        <w:t>属性获取，主要用于以属性上传</w:t>
      </w:r>
      <w:r>
        <w:rPr>
          <w:rFonts w:hint="eastAsia"/>
        </w:rPr>
        <w:t>PDCA)</w:t>
      </w:r>
      <w:r w:rsidR="00D740F6">
        <w:rPr>
          <w:rFonts w:hint="eastAsia"/>
        </w:rPr>
        <w:t>，</w:t>
      </w:r>
      <w:r w:rsidR="00D740F6">
        <w:rPr>
          <w:rFonts w:hint="eastAsia"/>
        </w:rPr>
        <w:t>REPORT_ERROR(</w:t>
      </w:r>
      <w:r w:rsidR="00D740F6">
        <w:rPr>
          <w:rFonts w:hint="eastAsia"/>
        </w:rPr>
        <w:t>错误</w:t>
      </w:r>
      <w:r w:rsidR="00D740F6">
        <w:rPr>
          <w:rFonts w:hint="eastAsia"/>
        </w:rPr>
        <w:t>)</w:t>
      </w:r>
      <w:r w:rsidR="00D740F6">
        <w:rPr>
          <w:rFonts w:hint="eastAsia"/>
        </w:rPr>
        <w:t>，</w:t>
      </w:r>
      <w:r w:rsidR="00D740F6">
        <w:rPr>
          <w:rFonts w:hint="eastAsia"/>
        </w:rPr>
        <w:t>UOP_DETECT(Unit of process)</w:t>
      </w:r>
      <w:r w:rsidR="00160AB7">
        <w:rPr>
          <w:rFonts w:hint="eastAsia"/>
        </w:rPr>
        <w:t>。</w:t>
      </w:r>
      <w:r w:rsidR="00C26EE3">
        <w:rPr>
          <w:rFonts w:hint="eastAsia"/>
        </w:rPr>
        <w:t>事件</w:t>
      </w:r>
      <w:r w:rsidR="00C26EE3">
        <w:rPr>
          <w:rFonts w:hint="eastAsia"/>
        </w:rPr>
        <w:t>(</w:t>
      </w:r>
      <w:r w:rsidR="00C26EE3">
        <w:t>“</w:t>
      </w:r>
      <w:r w:rsidR="00C26EE3">
        <w:rPr>
          <w:rFonts w:hint="eastAsia"/>
        </w:rPr>
        <w:t>event</w:t>
      </w:r>
      <w:r w:rsidR="00C26EE3">
        <w:t>”</w:t>
      </w:r>
      <w:r w:rsidR="00C26EE3">
        <w:rPr>
          <w:rFonts w:hint="eastAsia"/>
        </w:rPr>
        <w:t>)</w:t>
      </w:r>
      <w:r w:rsidR="00C26EE3">
        <w:rPr>
          <w:rFonts w:hint="eastAsia"/>
        </w:rPr>
        <w:t>值对应为：</w:t>
      </w:r>
    </w:p>
    <w:p w14:paraId="55D8A00A" w14:textId="77777777" w:rsidR="00C26EE3" w:rsidRDefault="00C26EE3" w:rsidP="00C26EE3">
      <w:pPr>
        <w:pStyle w:val="a4"/>
        <w:numPr>
          <w:ilvl w:val="0"/>
          <w:numId w:val="1"/>
        </w:numPr>
        <w:ind w:leftChars="-1" w:left="-2" w:firstLineChars="390" w:firstLine="936"/>
      </w:pPr>
      <w:r>
        <w:t>SEQUENCE_START = 0</w:t>
      </w:r>
    </w:p>
    <w:p w14:paraId="728079B2" w14:textId="77777777" w:rsidR="00C26EE3" w:rsidRDefault="00C26EE3" w:rsidP="00C26EE3">
      <w:pPr>
        <w:pStyle w:val="a4"/>
        <w:numPr>
          <w:ilvl w:val="0"/>
          <w:numId w:val="1"/>
        </w:numPr>
        <w:ind w:firstLine="480"/>
      </w:pPr>
      <w:r>
        <w:t>SEQUENCE_END = 1</w:t>
      </w:r>
    </w:p>
    <w:p w14:paraId="45C9883E" w14:textId="77777777" w:rsidR="00C26EE3" w:rsidRDefault="00C26EE3" w:rsidP="00C26EE3">
      <w:pPr>
        <w:pStyle w:val="a4"/>
        <w:numPr>
          <w:ilvl w:val="0"/>
          <w:numId w:val="1"/>
        </w:numPr>
        <w:ind w:firstLine="480"/>
      </w:pPr>
      <w:r>
        <w:t>ITEM_START = 2</w:t>
      </w:r>
    </w:p>
    <w:p w14:paraId="5F7C7FA0" w14:textId="77777777" w:rsidR="00C26EE3" w:rsidRDefault="00C26EE3" w:rsidP="00C26EE3">
      <w:pPr>
        <w:pStyle w:val="a4"/>
        <w:numPr>
          <w:ilvl w:val="0"/>
          <w:numId w:val="1"/>
        </w:numPr>
        <w:ind w:firstLine="480"/>
      </w:pPr>
      <w:r>
        <w:t>ITEM_FINISH = 3</w:t>
      </w:r>
    </w:p>
    <w:p w14:paraId="4638F371" w14:textId="77777777" w:rsidR="00C26EE3" w:rsidRDefault="00C26EE3" w:rsidP="00C26EE3">
      <w:pPr>
        <w:pStyle w:val="a4"/>
        <w:numPr>
          <w:ilvl w:val="0"/>
          <w:numId w:val="1"/>
        </w:numPr>
        <w:ind w:firstLine="480"/>
      </w:pPr>
      <w:r>
        <w:t>ATTRIBUTE_FOUND = 4</w:t>
      </w:r>
    </w:p>
    <w:p w14:paraId="11E0197C" w14:textId="77777777" w:rsidR="00C26EE3" w:rsidRDefault="00C26EE3" w:rsidP="00C26EE3">
      <w:pPr>
        <w:pStyle w:val="a4"/>
        <w:numPr>
          <w:ilvl w:val="0"/>
          <w:numId w:val="1"/>
        </w:numPr>
        <w:ind w:firstLine="480"/>
      </w:pPr>
      <w:r>
        <w:t>REPORT_ERROR = 5</w:t>
      </w:r>
    </w:p>
    <w:p w14:paraId="694D15D3" w14:textId="6C9B9E08" w:rsidR="00C26EE3" w:rsidRDefault="00C26EE3" w:rsidP="00886357">
      <w:pPr>
        <w:pStyle w:val="a4"/>
        <w:numPr>
          <w:ilvl w:val="0"/>
          <w:numId w:val="1"/>
        </w:numPr>
        <w:ind w:firstLine="480"/>
      </w:pPr>
      <w:r>
        <w:t>UOP_DETECT = 6</w:t>
      </w:r>
    </w:p>
    <w:p w14:paraId="2C77DDB8" w14:textId="2A3FB69B" w:rsidR="004B7B78" w:rsidRDefault="00160AB7" w:rsidP="00886357">
      <w:r>
        <w:rPr>
          <w:rFonts w:hint="eastAsia"/>
        </w:rPr>
        <w:t>各自发布的数据</w:t>
      </w:r>
      <w:r w:rsidR="00D740F6">
        <w:rPr>
          <w:rFonts w:hint="eastAsia"/>
        </w:rPr>
        <w:t>格式如下</w:t>
      </w:r>
      <w:r w:rsidR="007A2AD3">
        <w:rPr>
          <w:rFonts w:hint="eastAsia"/>
        </w:rPr>
        <w:t>：</w:t>
      </w:r>
    </w:p>
    <w:tbl>
      <w:tblPr>
        <w:tblStyle w:val="a3"/>
        <w:tblW w:w="5909" w:type="pct"/>
        <w:tblInd w:w="-601" w:type="dxa"/>
        <w:tblLayout w:type="fixed"/>
        <w:tblLook w:val="04A0" w:firstRow="1" w:lastRow="0" w:firstColumn="1" w:lastColumn="0" w:noHBand="0" w:noVBand="1"/>
      </w:tblPr>
      <w:tblGrid>
        <w:gridCol w:w="1416"/>
        <w:gridCol w:w="849"/>
        <w:gridCol w:w="1135"/>
        <w:gridCol w:w="2866"/>
        <w:gridCol w:w="3798"/>
      </w:tblGrid>
      <w:tr w:rsidR="0005227E" w14:paraId="154061FD" w14:textId="77777777" w:rsidTr="00737910">
        <w:tc>
          <w:tcPr>
            <w:tcW w:w="703" w:type="pct"/>
            <w:vAlign w:val="center"/>
          </w:tcPr>
          <w:p w14:paraId="0C5896C5" w14:textId="1072C3A2" w:rsidR="00394F51" w:rsidRDefault="00394F51" w:rsidP="0096473B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422" w:type="pct"/>
            <w:vAlign w:val="center"/>
          </w:tcPr>
          <w:p w14:paraId="3D9CC115" w14:textId="1DC7CB30" w:rsidR="00394F51" w:rsidRDefault="00394F51" w:rsidP="0096473B">
            <w:pPr>
              <w:jc w:val="center"/>
            </w:pPr>
            <w:r>
              <w:rPr>
                <w:rFonts w:hint="eastAsia"/>
              </w:rPr>
              <w:t>数值</w:t>
            </w:r>
          </w:p>
        </w:tc>
        <w:tc>
          <w:tcPr>
            <w:tcW w:w="564" w:type="pct"/>
          </w:tcPr>
          <w:p w14:paraId="41A82157" w14:textId="14CAB6CC" w:rsidR="00394F51" w:rsidRDefault="00394F51" w:rsidP="00337757">
            <w:r>
              <w:rPr>
                <w:rFonts w:hint="eastAsia"/>
              </w:rPr>
              <w:t>键</w:t>
            </w:r>
          </w:p>
        </w:tc>
        <w:tc>
          <w:tcPr>
            <w:tcW w:w="1424" w:type="pct"/>
          </w:tcPr>
          <w:p w14:paraId="550EFE53" w14:textId="0A95DB6C" w:rsidR="00394F51" w:rsidRDefault="00394F51" w:rsidP="00337757">
            <w:r>
              <w:rPr>
                <w:rFonts w:hint="eastAsia"/>
              </w:rPr>
              <w:t>内容</w:t>
            </w:r>
          </w:p>
        </w:tc>
        <w:tc>
          <w:tcPr>
            <w:tcW w:w="1887" w:type="pct"/>
            <w:vAlign w:val="center"/>
          </w:tcPr>
          <w:p w14:paraId="6A13D0DB" w14:textId="3B858732" w:rsidR="00394F51" w:rsidRDefault="00394F51" w:rsidP="00E76694">
            <w:r>
              <w:rPr>
                <w:rFonts w:hint="eastAsia"/>
              </w:rPr>
              <w:t>举例</w:t>
            </w:r>
            <w:r>
              <w:rPr>
                <w:rFonts w:hint="eastAsia"/>
              </w:rPr>
              <w:t>(Json</w:t>
            </w:r>
            <w:r>
              <w:rPr>
                <w:rFonts w:hint="eastAsia"/>
              </w:rPr>
              <w:t>数据串</w:t>
            </w:r>
            <w:r>
              <w:rPr>
                <w:rFonts w:hint="eastAsia"/>
              </w:rPr>
              <w:t>)</w:t>
            </w:r>
          </w:p>
        </w:tc>
      </w:tr>
      <w:tr w:rsidR="00405F41" w14:paraId="207E7341" w14:textId="77777777" w:rsidTr="00737910">
        <w:tc>
          <w:tcPr>
            <w:tcW w:w="703" w:type="pct"/>
            <w:vMerge w:val="restart"/>
            <w:vAlign w:val="center"/>
          </w:tcPr>
          <w:p w14:paraId="61FBE71F" w14:textId="5A8F3044" w:rsidR="00394F51" w:rsidRDefault="00394F51" w:rsidP="00E76694">
            <w:r>
              <w:rPr>
                <w:rFonts w:hint="eastAsia"/>
              </w:rPr>
              <w:t>SEQUENCE_START</w:t>
            </w:r>
          </w:p>
        </w:tc>
        <w:tc>
          <w:tcPr>
            <w:tcW w:w="422" w:type="pct"/>
            <w:vMerge w:val="restart"/>
            <w:vAlign w:val="center"/>
          </w:tcPr>
          <w:p w14:paraId="17DE83A7" w14:textId="423B75F9" w:rsidR="00394F51" w:rsidRDefault="00394F51" w:rsidP="00E76694">
            <w:r>
              <w:rPr>
                <w:rFonts w:hint="eastAsia"/>
              </w:rPr>
              <w:t>0</w:t>
            </w:r>
          </w:p>
        </w:tc>
        <w:tc>
          <w:tcPr>
            <w:tcW w:w="564" w:type="pct"/>
          </w:tcPr>
          <w:p w14:paraId="4E6D6D04" w14:textId="31868A66" w:rsidR="00394F51" w:rsidRDefault="00394F51" w:rsidP="00337757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424" w:type="pct"/>
          </w:tcPr>
          <w:p w14:paraId="1474C78E" w14:textId="0CC3AD13" w:rsidR="00394F51" w:rsidRDefault="00394F51" w:rsidP="00337757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testplan</w:t>
            </w:r>
            <w:r>
              <w:rPr>
                <w:rFonts w:hint="eastAsia"/>
              </w:rPr>
              <w:t>文稿名称</w:t>
            </w:r>
          </w:p>
        </w:tc>
        <w:tc>
          <w:tcPr>
            <w:tcW w:w="1887" w:type="pct"/>
            <w:vMerge w:val="restart"/>
            <w:vAlign w:val="center"/>
          </w:tcPr>
          <w:p w14:paraId="56FC1A01" w14:textId="03DE8AED" w:rsidR="00394F51" w:rsidRDefault="00394F51" w:rsidP="00E76694">
            <w:r w:rsidRPr="003301AA">
              <w:rPr>
                <w:rFonts w:ascii="Arial" w:eastAsia="Songti SC Regular" w:hAnsi="Arial"/>
                <w:sz w:val="20"/>
                <w:szCs w:val="20"/>
              </w:rPr>
              <w:t>{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data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{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version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0531d 2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name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dfu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},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event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0}</w:t>
            </w:r>
          </w:p>
        </w:tc>
      </w:tr>
      <w:tr w:rsidR="00405F41" w14:paraId="173F4795" w14:textId="77777777" w:rsidTr="00737910">
        <w:tc>
          <w:tcPr>
            <w:tcW w:w="703" w:type="pct"/>
            <w:vMerge/>
            <w:vAlign w:val="center"/>
          </w:tcPr>
          <w:p w14:paraId="2E1844C1" w14:textId="77777777" w:rsidR="00394F51" w:rsidRDefault="00394F51" w:rsidP="00E76694"/>
        </w:tc>
        <w:tc>
          <w:tcPr>
            <w:tcW w:w="422" w:type="pct"/>
            <w:vMerge/>
            <w:vAlign w:val="center"/>
          </w:tcPr>
          <w:p w14:paraId="7412662B" w14:textId="77777777" w:rsidR="00394F51" w:rsidRDefault="00394F51" w:rsidP="00E76694"/>
        </w:tc>
        <w:tc>
          <w:tcPr>
            <w:tcW w:w="564" w:type="pct"/>
          </w:tcPr>
          <w:p w14:paraId="00E67975" w14:textId="11782667" w:rsidR="00394F51" w:rsidRDefault="00394F51" w:rsidP="00337757">
            <w:r>
              <w:rPr>
                <w:rFonts w:hint="eastAsia"/>
              </w:rPr>
              <w:t>version</w:t>
            </w:r>
          </w:p>
        </w:tc>
        <w:tc>
          <w:tcPr>
            <w:tcW w:w="1424" w:type="pct"/>
          </w:tcPr>
          <w:p w14:paraId="42E572BB" w14:textId="6F4D4E02" w:rsidR="00394F51" w:rsidRDefault="00394F51" w:rsidP="00337757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testplan</w:t>
            </w:r>
            <w:r>
              <w:rPr>
                <w:rFonts w:hint="eastAsia"/>
              </w:rPr>
              <w:t>文稿版本</w:t>
            </w:r>
          </w:p>
        </w:tc>
        <w:tc>
          <w:tcPr>
            <w:tcW w:w="1887" w:type="pct"/>
            <w:vMerge/>
            <w:vAlign w:val="center"/>
          </w:tcPr>
          <w:p w14:paraId="24CE3E78" w14:textId="5F1850ED" w:rsidR="00394F51" w:rsidRDefault="00394F51" w:rsidP="00E76694"/>
        </w:tc>
      </w:tr>
      <w:tr w:rsidR="0005227E" w14:paraId="7D5434A4" w14:textId="77777777" w:rsidTr="00737910">
        <w:tc>
          <w:tcPr>
            <w:tcW w:w="703" w:type="pct"/>
            <w:vMerge w:val="restart"/>
            <w:vAlign w:val="center"/>
          </w:tcPr>
          <w:p w14:paraId="71A9D0C4" w14:textId="6997FB63" w:rsidR="0005227E" w:rsidRDefault="0005227E" w:rsidP="00E76694">
            <w:r>
              <w:rPr>
                <w:rFonts w:hint="eastAsia"/>
              </w:rPr>
              <w:t>SEQUENCE_END</w:t>
            </w:r>
          </w:p>
        </w:tc>
        <w:tc>
          <w:tcPr>
            <w:tcW w:w="422" w:type="pct"/>
            <w:vMerge w:val="restart"/>
            <w:vAlign w:val="center"/>
          </w:tcPr>
          <w:p w14:paraId="1ABAE927" w14:textId="3137F789" w:rsidR="0005227E" w:rsidRDefault="0005227E" w:rsidP="00E76694">
            <w:r>
              <w:rPr>
                <w:rFonts w:hint="eastAsia"/>
              </w:rPr>
              <w:t>1</w:t>
            </w:r>
          </w:p>
        </w:tc>
        <w:tc>
          <w:tcPr>
            <w:tcW w:w="564" w:type="pct"/>
          </w:tcPr>
          <w:p w14:paraId="0F8F354B" w14:textId="4B201E8E" w:rsidR="0005227E" w:rsidRDefault="0005227E" w:rsidP="00337757">
            <w:r>
              <w:rPr>
                <w:rFonts w:hint="eastAsia"/>
              </w:rPr>
              <w:t>result</w:t>
            </w:r>
          </w:p>
        </w:tc>
        <w:tc>
          <w:tcPr>
            <w:tcW w:w="1424" w:type="pct"/>
          </w:tcPr>
          <w:p w14:paraId="05CC8751" w14:textId="3D564010" w:rsidR="0005227E" w:rsidRDefault="0005227E" w:rsidP="00337757">
            <w:r>
              <w:rPr>
                <w:rFonts w:hint="eastAsia"/>
              </w:rPr>
              <w:t>最终测试结果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：中止</w:t>
            </w:r>
          </w:p>
        </w:tc>
        <w:tc>
          <w:tcPr>
            <w:tcW w:w="1887" w:type="pct"/>
            <w:vMerge w:val="restart"/>
            <w:vAlign w:val="center"/>
          </w:tcPr>
          <w:p w14:paraId="03FC3399" w14:textId="28E3F752" w:rsidR="0005227E" w:rsidRDefault="007C5428" w:rsidP="00E76694">
            <w:r w:rsidRPr="00964D69">
              <w:rPr>
                <w:rFonts w:ascii="Arial" w:eastAsia="Songti SC Regular" w:hAnsi="Arial"/>
                <w:sz w:val="20"/>
                <w:szCs w:val="20"/>
              </w:rPr>
              <w:t>{"data": {"result": 1, "logs": ""}, "event": 1}</w:t>
            </w:r>
          </w:p>
        </w:tc>
      </w:tr>
      <w:tr w:rsidR="0005227E" w14:paraId="449C5752" w14:textId="77777777" w:rsidTr="00737910">
        <w:tc>
          <w:tcPr>
            <w:tcW w:w="703" w:type="pct"/>
            <w:vMerge/>
            <w:vAlign w:val="center"/>
          </w:tcPr>
          <w:p w14:paraId="22748365" w14:textId="77777777" w:rsidR="0005227E" w:rsidRDefault="0005227E" w:rsidP="00E76694"/>
        </w:tc>
        <w:tc>
          <w:tcPr>
            <w:tcW w:w="422" w:type="pct"/>
            <w:vMerge/>
            <w:vAlign w:val="center"/>
          </w:tcPr>
          <w:p w14:paraId="6AE1916E" w14:textId="77777777" w:rsidR="0005227E" w:rsidRDefault="0005227E" w:rsidP="00E76694"/>
        </w:tc>
        <w:tc>
          <w:tcPr>
            <w:tcW w:w="564" w:type="pct"/>
          </w:tcPr>
          <w:p w14:paraId="6A951DB2" w14:textId="2A411AFC" w:rsidR="0005227E" w:rsidRDefault="0005227E" w:rsidP="00337757">
            <w:r>
              <w:rPr>
                <w:rFonts w:hint="eastAsia"/>
              </w:rPr>
              <w:t>error</w:t>
            </w:r>
          </w:p>
        </w:tc>
        <w:tc>
          <w:tcPr>
            <w:tcW w:w="1424" w:type="pct"/>
          </w:tcPr>
          <w:p w14:paraId="6B17571F" w14:textId="325D4588" w:rsidR="0005227E" w:rsidRDefault="0005227E" w:rsidP="00337757">
            <w:r>
              <w:rPr>
                <w:rFonts w:hint="eastAsia"/>
              </w:rPr>
              <w:t>错误信息，只有</w:t>
            </w:r>
            <w:r>
              <w:rPr>
                <w:rFonts w:hint="eastAsia"/>
              </w:rPr>
              <w:t>result=-1</w:t>
            </w:r>
            <w:r>
              <w:rPr>
                <w:rFonts w:hint="eastAsia"/>
              </w:rPr>
              <w:t>时才出现</w:t>
            </w:r>
          </w:p>
        </w:tc>
        <w:tc>
          <w:tcPr>
            <w:tcW w:w="1887" w:type="pct"/>
            <w:vMerge/>
            <w:vAlign w:val="center"/>
          </w:tcPr>
          <w:p w14:paraId="75A135DD" w14:textId="126FEE58" w:rsidR="0005227E" w:rsidRDefault="0005227E" w:rsidP="00E76694"/>
        </w:tc>
      </w:tr>
      <w:tr w:rsidR="006D4416" w14:paraId="15ED59AB" w14:textId="77777777" w:rsidTr="00737910">
        <w:tc>
          <w:tcPr>
            <w:tcW w:w="703" w:type="pct"/>
            <w:vMerge w:val="restart"/>
            <w:vAlign w:val="center"/>
          </w:tcPr>
          <w:p w14:paraId="3CCEBE54" w14:textId="22DA06D5" w:rsidR="006D4416" w:rsidRDefault="006D4416" w:rsidP="00E76694">
            <w:r>
              <w:rPr>
                <w:rFonts w:hint="eastAsia"/>
              </w:rPr>
              <w:t>ITEM_START</w:t>
            </w:r>
          </w:p>
        </w:tc>
        <w:tc>
          <w:tcPr>
            <w:tcW w:w="422" w:type="pct"/>
            <w:vMerge w:val="restart"/>
            <w:vAlign w:val="center"/>
          </w:tcPr>
          <w:p w14:paraId="626878AD" w14:textId="2144ED27" w:rsidR="006D4416" w:rsidRDefault="006D4416" w:rsidP="00E76694">
            <w:r>
              <w:rPr>
                <w:rFonts w:hint="eastAsia"/>
              </w:rPr>
              <w:t>2</w:t>
            </w:r>
          </w:p>
        </w:tc>
        <w:tc>
          <w:tcPr>
            <w:tcW w:w="564" w:type="pct"/>
          </w:tcPr>
          <w:p w14:paraId="5CEA6EB8" w14:textId="6C4AA77D" w:rsidR="006D4416" w:rsidRDefault="006D4416" w:rsidP="00337757">
            <w:r>
              <w:rPr>
                <w:rFonts w:hint="eastAsia"/>
              </w:rPr>
              <w:t>group</w:t>
            </w:r>
          </w:p>
        </w:tc>
        <w:tc>
          <w:tcPr>
            <w:tcW w:w="1424" w:type="pct"/>
          </w:tcPr>
          <w:p w14:paraId="43BA1ED9" w14:textId="42732C12" w:rsidR="006D4416" w:rsidRDefault="006D4416" w:rsidP="00337757">
            <w:r>
              <w:rPr>
                <w:rFonts w:hint="eastAsia"/>
              </w:rPr>
              <w:t>测试项目的组</w:t>
            </w:r>
          </w:p>
        </w:tc>
        <w:tc>
          <w:tcPr>
            <w:tcW w:w="1887" w:type="pct"/>
            <w:vMerge w:val="restart"/>
            <w:vAlign w:val="center"/>
          </w:tcPr>
          <w:p w14:paraId="28A67BEF" w14:textId="650A586E" w:rsidR="006D4416" w:rsidRDefault="00F714F5" w:rsidP="00E76694">
            <w:r w:rsidRPr="009B311F">
              <w:rPr>
                <w:rFonts w:ascii="Arial" w:eastAsia="Songti SC Regular" w:hAnsi="Arial"/>
                <w:sz w:val="20"/>
                <w:szCs w:val="20"/>
              </w:rPr>
              <w:t>{"data": {"group": "DCSD_CHECK", "description": "BATT_POWER_ON", "to_pdca": true, "high": "", "low": "", "tid": "BATT_POWER_ON", "unit": ""}, "event": 2}</w:t>
            </w:r>
          </w:p>
        </w:tc>
      </w:tr>
      <w:tr w:rsidR="006D4416" w14:paraId="137CDDC2" w14:textId="77777777" w:rsidTr="00737910">
        <w:tc>
          <w:tcPr>
            <w:tcW w:w="703" w:type="pct"/>
            <w:vMerge/>
            <w:vAlign w:val="center"/>
          </w:tcPr>
          <w:p w14:paraId="4D95A06E" w14:textId="77777777" w:rsidR="006D4416" w:rsidRDefault="006D4416" w:rsidP="00E76694"/>
        </w:tc>
        <w:tc>
          <w:tcPr>
            <w:tcW w:w="422" w:type="pct"/>
            <w:vMerge/>
            <w:vAlign w:val="center"/>
          </w:tcPr>
          <w:p w14:paraId="0038755B" w14:textId="77777777" w:rsidR="006D4416" w:rsidRDefault="006D4416" w:rsidP="00E76694"/>
        </w:tc>
        <w:tc>
          <w:tcPr>
            <w:tcW w:w="564" w:type="pct"/>
          </w:tcPr>
          <w:p w14:paraId="10FACBEC" w14:textId="07085AB4" w:rsidR="006D4416" w:rsidRDefault="006D4416" w:rsidP="00337757">
            <w:r>
              <w:rPr>
                <w:rFonts w:hint="eastAsia"/>
              </w:rPr>
              <w:t>tid</w:t>
            </w:r>
          </w:p>
        </w:tc>
        <w:tc>
          <w:tcPr>
            <w:tcW w:w="1424" w:type="pct"/>
          </w:tcPr>
          <w:p w14:paraId="2B706818" w14:textId="69E29073" w:rsidR="006D4416" w:rsidRDefault="006D4416" w:rsidP="00337757">
            <w:r>
              <w:rPr>
                <w:rFonts w:hint="eastAsia"/>
              </w:rPr>
              <w:t>测试项目的</w:t>
            </w:r>
            <w:r>
              <w:rPr>
                <w:rFonts w:hint="eastAsia"/>
              </w:rPr>
              <w:t>id</w:t>
            </w:r>
          </w:p>
        </w:tc>
        <w:tc>
          <w:tcPr>
            <w:tcW w:w="1887" w:type="pct"/>
            <w:vMerge/>
            <w:vAlign w:val="center"/>
          </w:tcPr>
          <w:p w14:paraId="006DE87E" w14:textId="563E347C" w:rsidR="006D4416" w:rsidRDefault="006D4416" w:rsidP="00E76694"/>
        </w:tc>
      </w:tr>
      <w:tr w:rsidR="006D4416" w14:paraId="03528987" w14:textId="77777777" w:rsidTr="00737910">
        <w:tc>
          <w:tcPr>
            <w:tcW w:w="703" w:type="pct"/>
            <w:vMerge/>
            <w:vAlign w:val="center"/>
          </w:tcPr>
          <w:p w14:paraId="3854190D" w14:textId="77777777" w:rsidR="006D4416" w:rsidRDefault="006D4416" w:rsidP="00E76694"/>
        </w:tc>
        <w:tc>
          <w:tcPr>
            <w:tcW w:w="422" w:type="pct"/>
            <w:vMerge/>
            <w:vAlign w:val="center"/>
          </w:tcPr>
          <w:p w14:paraId="0D51DA64" w14:textId="77777777" w:rsidR="006D4416" w:rsidRDefault="006D4416" w:rsidP="00E76694"/>
        </w:tc>
        <w:tc>
          <w:tcPr>
            <w:tcW w:w="564" w:type="pct"/>
          </w:tcPr>
          <w:p w14:paraId="1833E75A" w14:textId="668C5B45" w:rsidR="006D4416" w:rsidRDefault="006D4416" w:rsidP="00337757">
            <w:r>
              <w:rPr>
                <w:rFonts w:hint="eastAsia"/>
              </w:rPr>
              <w:t>unit</w:t>
            </w:r>
          </w:p>
        </w:tc>
        <w:tc>
          <w:tcPr>
            <w:tcW w:w="1424" w:type="pct"/>
          </w:tcPr>
          <w:p w14:paraId="0C6B472A" w14:textId="33CC8949" w:rsidR="006D4416" w:rsidRDefault="006D4416" w:rsidP="00337757">
            <w:r>
              <w:rPr>
                <w:rFonts w:hint="eastAsia"/>
              </w:rPr>
              <w:t>单位</w:t>
            </w:r>
          </w:p>
        </w:tc>
        <w:tc>
          <w:tcPr>
            <w:tcW w:w="1887" w:type="pct"/>
            <w:vMerge/>
            <w:vAlign w:val="center"/>
          </w:tcPr>
          <w:p w14:paraId="1A3F23F1" w14:textId="12561B8A" w:rsidR="006D4416" w:rsidRDefault="006D4416" w:rsidP="00E76694"/>
        </w:tc>
      </w:tr>
      <w:tr w:rsidR="006D4416" w14:paraId="72C6A45C" w14:textId="77777777" w:rsidTr="00737910">
        <w:tc>
          <w:tcPr>
            <w:tcW w:w="703" w:type="pct"/>
            <w:vMerge/>
            <w:vAlign w:val="center"/>
          </w:tcPr>
          <w:p w14:paraId="5A118461" w14:textId="77777777" w:rsidR="006D4416" w:rsidRDefault="006D4416" w:rsidP="00E76694"/>
        </w:tc>
        <w:tc>
          <w:tcPr>
            <w:tcW w:w="422" w:type="pct"/>
            <w:vMerge/>
            <w:vAlign w:val="center"/>
          </w:tcPr>
          <w:p w14:paraId="6D107532" w14:textId="77777777" w:rsidR="006D4416" w:rsidRDefault="006D4416" w:rsidP="00E76694"/>
        </w:tc>
        <w:tc>
          <w:tcPr>
            <w:tcW w:w="564" w:type="pct"/>
          </w:tcPr>
          <w:p w14:paraId="2B6CF7F3" w14:textId="01E44219" w:rsidR="006D4416" w:rsidRDefault="006D4416" w:rsidP="00337757">
            <w:r>
              <w:t>l</w:t>
            </w:r>
            <w:r>
              <w:rPr>
                <w:rFonts w:hint="eastAsia"/>
              </w:rPr>
              <w:t>ow</w:t>
            </w:r>
          </w:p>
        </w:tc>
        <w:tc>
          <w:tcPr>
            <w:tcW w:w="1424" w:type="pct"/>
          </w:tcPr>
          <w:p w14:paraId="0E70F7A0" w14:textId="48BB7283" w:rsidR="006D4416" w:rsidRDefault="006D4416" w:rsidP="00337757">
            <w:r>
              <w:rPr>
                <w:rFonts w:hint="eastAsia"/>
              </w:rPr>
              <w:t>下限</w:t>
            </w:r>
          </w:p>
        </w:tc>
        <w:tc>
          <w:tcPr>
            <w:tcW w:w="1887" w:type="pct"/>
            <w:vMerge/>
            <w:vAlign w:val="center"/>
          </w:tcPr>
          <w:p w14:paraId="1ED88081" w14:textId="77777777" w:rsidR="006D4416" w:rsidRDefault="006D4416" w:rsidP="00E76694"/>
        </w:tc>
      </w:tr>
      <w:tr w:rsidR="006D4416" w14:paraId="070A99BE" w14:textId="77777777" w:rsidTr="00737910">
        <w:tc>
          <w:tcPr>
            <w:tcW w:w="703" w:type="pct"/>
            <w:vMerge/>
            <w:vAlign w:val="center"/>
          </w:tcPr>
          <w:p w14:paraId="2983A262" w14:textId="77777777" w:rsidR="006D4416" w:rsidRDefault="006D4416" w:rsidP="00E76694"/>
        </w:tc>
        <w:tc>
          <w:tcPr>
            <w:tcW w:w="422" w:type="pct"/>
            <w:vMerge/>
            <w:vAlign w:val="center"/>
          </w:tcPr>
          <w:p w14:paraId="39F940AD" w14:textId="77777777" w:rsidR="006D4416" w:rsidRDefault="006D4416" w:rsidP="00E76694"/>
        </w:tc>
        <w:tc>
          <w:tcPr>
            <w:tcW w:w="564" w:type="pct"/>
          </w:tcPr>
          <w:p w14:paraId="2A32F3BB" w14:textId="1DDD13F0" w:rsidR="006D4416" w:rsidRDefault="006D4416" w:rsidP="00337757">
            <w:r>
              <w:t>h</w:t>
            </w:r>
            <w:r>
              <w:rPr>
                <w:rFonts w:hint="eastAsia"/>
              </w:rPr>
              <w:t>igh</w:t>
            </w:r>
          </w:p>
        </w:tc>
        <w:tc>
          <w:tcPr>
            <w:tcW w:w="1424" w:type="pct"/>
          </w:tcPr>
          <w:p w14:paraId="7FBD2053" w14:textId="5A24DFE2" w:rsidR="006D4416" w:rsidRDefault="006D4416" w:rsidP="00337757">
            <w:r>
              <w:rPr>
                <w:rFonts w:hint="eastAsia"/>
              </w:rPr>
              <w:t>上限</w:t>
            </w:r>
          </w:p>
        </w:tc>
        <w:tc>
          <w:tcPr>
            <w:tcW w:w="1887" w:type="pct"/>
            <w:vMerge/>
            <w:vAlign w:val="center"/>
          </w:tcPr>
          <w:p w14:paraId="158E16BA" w14:textId="77777777" w:rsidR="006D4416" w:rsidRDefault="006D4416" w:rsidP="00E76694"/>
        </w:tc>
      </w:tr>
      <w:tr w:rsidR="006D4416" w14:paraId="5A72C6E3" w14:textId="77777777" w:rsidTr="00737910">
        <w:tc>
          <w:tcPr>
            <w:tcW w:w="703" w:type="pct"/>
            <w:vMerge/>
            <w:vAlign w:val="center"/>
          </w:tcPr>
          <w:p w14:paraId="22580456" w14:textId="77777777" w:rsidR="006D4416" w:rsidRDefault="006D4416" w:rsidP="00E76694"/>
        </w:tc>
        <w:tc>
          <w:tcPr>
            <w:tcW w:w="422" w:type="pct"/>
            <w:vMerge/>
            <w:vAlign w:val="center"/>
          </w:tcPr>
          <w:p w14:paraId="25AB2279" w14:textId="77777777" w:rsidR="006D4416" w:rsidRDefault="006D4416" w:rsidP="00E76694"/>
        </w:tc>
        <w:tc>
          <w:tcPr>
            <w:tcW w:w="564" w:type="pct"/>
          </w:tcPr>
          <w:p w14:paraId="31563D85" w14:textId="688FF04D" w:rsidR="006D4416" w:rsidRDefault="006D4416" w:rsidP="00337757">
            <w:r>
              <w:rPr>
                <w:rFonts w:hint="eastAsia"/>
              </w:rPr>
              <w:t>pdca</w:t>
            </w:r>
          </w:p>
        </w:tc>
        <w:tc>
          <w:tcPr>
            <w:tcW w:w="1424" w:type="pct"/>
          </w:tcPr>
          <w:p w14:paraId="5482EEAF" w14:textId="443BF51F" w:rsidR="006D4416" w:rsidRDefault="006D4416" w:rsidP="00337757">
            <w:r>
              <w:rPr>
                <w:rFonts w:hint="eastAsia"/>
              </w:rPr>
              <w:t>是否上传</w:t>
            </w:r>
            <w:r>
              <w:rPr>
                <w:rFonts w:hint="eastAsia"/>
              </w:rPr>
              <w:t>pdca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false</w:t>
            </w:r>
          </w:p>
        </w:tc>
        <w:tc>
          <w:tcPr>
            <w:tcW w:w="1887" w:type="pct"/>
            <w:vMerge/>
            <w:vAlign w:val="center"/>
          </w:tcPr>
          <w:p w14:paraId="3E0B8179" w14:textId="77777777" w:rsidR="006D4416" w:rsidRDefault="006D4416" w:rsidP="00E76694"/>
        </w:tc>
      </w:tr>
      <w:tr w:rsidR="0096473B" w14:paraId="44062E92" w14:textId="77777777" w:rsidTr="00737910">
        <w:tc>
          <w:tcPr>
            <w:tcW w:w="703" w:type="pct"/>
            <w:vMerge w:val="restart"/>
            <w:vAlign w:val="center"/>
          </w:tcPr>
          <w:p w14:paraId="3DE54405" w14:textId="5A6D9CE8" w:rsidR="0096473B" w:rsidRDefault="0096473B" w:rsidP="00E76694">
            <w:r>
              <w:rPr>
                <w:rFonts w:hint="eastAsia"/>
              </w:rPr>
              <w:t>ITEM_END</w:t>
            </w:r>
          </w:p>
        </w:tc>
        <w:tc>
          <w:tcPr>
            <w:tcW w:w="422" w:type="pct"/>
            <w:vMerge w:val="restart"/>
            <w:vAlign w:val="center"/>
          </w:tcPr>
          <w:p w14:paraId="1F6F5A8C" w14:textId="3A296445" w:rsidR="0096473B" w:rsidRDefault="0096473B" w:rsidP="00E76694">
            <w:r>
              <w:rPr>
                <w:rFonts w:hint="eastAsia"/>
              </w:rPr>
              <w:t>3</w:t>
            </w:r>
          </w:p>
        </w:tc>
        <w:tc>
          <w:tcPr>
            <w:tcW w:w="564" w:type="pct"/>
          </w:tcPr>
          <w:p w14:paraId="0DF17877" w14:textId="7B7F8E0C" w:rsidR="0096473B" w:rsidRDefault="0096473B" w:rsidP="00337757">
            <w:r>
              <w:rPr>
                <w:rFonts w:hint="eastAsia"/>
              </w:rPr>
              <w:t>tid</w:t>
            </w:r>
          </w:p>
        </w:tc>
        <w:tc>
          <w:tcPr>
            <w:tcW w:w="1424" w:type="pct"/>
          </w:tcPr>
          <w:p w14:paraId="03A72B46" w14:textId="3D0A7284" w:rsidR="0096473B" w:rsidRDefault="0096473B" w:rsidP="00337757">
            <w:r>
              <w:rPr>
                <w:rFonts w:hint="eastAsia"/>
              </w:rPr>
              <w:t>测试项目</w:t>
            </w:r>
            <w:r>
              <w:rPr>
                <w:rFonts w:hint="eastAsia"/>
              </w:rPr>
              <w:t>id</w:t>
            </w:r>
          </w:p>
        </w:tc>
        <w:tc>
          <w:tcPr>
            <w:tcW w:w="1887" w:type="pct"/>
            <w:vMerge w:val="restart"/>
            <w:vAlign w:val="center"/>
          </w:tcPr>
          <w:p w14:paraId="3F33DF31" w14:textId="4CF64906" w:rsidR="0096473B" w:rsidRDefault="0096473B" w:rsidP="00E76694">
            <w:r w:rsidRPr="002949A5">
              <w:rPr>
                <w:rFonts w:ascii="Arial" w:eastAsia="Songti SC Regular" w:hAnsi="Arial"/>
                <w:sz w:val="20"/>
                <w:szCs w:val="20"/>
              </w:rPr>
              <w:t>{"data": {"tid": "BATT_POWER_ON", "to_pdca": true, "result": true, "value": "--PASS--"}, "event": 3}</w:t>
            </w:r>
          </w:p>
        </w:tc>
      </w:tr>
      <w:tr w:rsidR="0096473B" w14:paraId="7A37B0A1" w14:textId="77777777" w:rsidTr="00737910">
        <w:tc>
          <w:tcPr>
            <w:tcW w:w="703" w:type="pct"/>
            <w:vMerge/>
            <w:vAlign w:val="center"/>
          </w:tcPr>
          <w:p w14:paraId="72D69FBF" w14:textId="77777777" w:rsidR="0096473B" w:rsidRDefault="0096473B" w:rsidP="00E76694"/>
        </w:tc>
        <w:tc>
          <w:tcPr>
            <w:tcW w:w="422" w:type="pct"/>
            <w:vMerge/>
            <w:vAlign w:val="center"/>
          </w:tcPr>
          <w:p w14:paraId="2EBB6417" w14:textId="77777777" w:rsidR="0096473B" w:rsidRDefault="0096473B" w:rsidP="00E76694"/>
        </w:tc>
        <w:tc>
          <w:tcPr>
            <w:tcW w:w="564" w:type="pct"/>
          </w:tcPr>
          <w:p w14:paraId="65FB8A04" w14:textId="67796B40" w:rsidR="0096473B" w:rsidRDefault="0096473B" w:rsidP="00337757">
            <w:r>
              <w:rPr>
                <w:rFonts w:hint="eastAsia"/>
              </w:rPr>
              <w:t>value</w:t>
            </w:r>
          </w:p>
        </w:tc>
        <w:tc>
          <w:tcPr>
            <w:tcW w:w="1424" w:type="pct"/>
          </w:tcPr>
          <w:p w14:paraId="7DEA961D" w14:textId="00AACC84" w:rsidR="0096473B" w:rsidRDefault="0096473B" w:rsidP="00337757">
            <w:r>
              <w:rPr>
                <w:rFonts w:hint="eastAsia"/>
              </w:rPr>
              <w:t>测试值</w:t>
            </w:r>
          </w:p>
        </w:tc>
        <w:tc>
          <w:tcPr>
            <w:tcW w:w="1887" w:type="pct"/>
            <w:vMerge/>
            <w:vAlign w:val="center"/>
          </w:tcPr>
          <w:p w14:paraId="2B8DCE7F" w14:textId="77777777" w:rsidR="0096473B" w:rsidRDefault="0096473B" w:rsidP="00E76694"/>
        </w:tc>
      </w:tr>
      <w:tr w:rsidR="0096473B" w14:paraId="4BB2B764" w14:textId="77777777" w:rsidTr="00737910">
        <w:tc>
          <w:tcPr>
            <w:tcW w:w="703" w:type="pct"/>
            <w:vMerge/>
            <w:vAlign w:val="center"/>
          </w:tcPr>
          <w:p w14:paraId="0FAF9087" w14:textId="77777777" w:rsidR="0096473B" w:rsidRDefault="0096473B" w:rsidP="00E76694"/>
        </w:tc>
        <w:tc>
          <w:tcPr>
            <w:tcW w:w="422" w:type="pct"/>
            <w:vMerge/>
            <w:vAlign w:val="center"/>
          </w:tcPr>
          <w:p w14:paraId="5D483873" w14:textId="77777777" w:rsidR="0096473B" w:rsidRDefault="0096473B" w:rsidP="00E76694"/>
        </w:tc>
        <w:tc>
          <w:tcPr>
            <w:tcW w:w="564" w:type="pct"/>
          </w:tcPr>
          <w:p w14:paraId="36AA7077" w14:textId="3814710F" w:rsidR="0096473B" w:rsidRDefault="0096473B" w:rsidP="00337757">
            <w:r>
              <w:rPr>
                <w:rFonts w:hint="eastAsia"/>
              </w:rPr>
              <w:t>result</w:t>
            </w:r>
          </w:p>
        </w:tc>
        <w:tc>
          <w:tcPr>
            <w:tcW w:w="1424" w:type="pct"/>
          </w:tcPr>
          <w:p w14:paraId="43A95328" w14:textId="12FE6B63" w:rsidR="0096473B" w:rsidRDefault="0096473B" w:rsidP="00337757">
            <w:r>
              <w:rPr>
                <w:rFonts w:hint="eastAsia"/>
              </w:rPr>
              <w:t>测试结果</w:t>
            </w:r>
            <w:r>
              <w:rPr>
                <w:rFonts w:hint="eastAsia"/>
              </w:rPr>
              <w:t>,true, false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-1</w:t>
            </w:r>
          </w:p>
        </w:tc>
        <w:tc>
          <w:tcPr>
            <w:tcW w:w="1887" w:type="pct"/>
            <w:vMerge/>
            <w:vAlign w:val="center"/>
          </w:tcPr>
          <w:p w14:paraId="51E7FBC6" w14:textId="77777777" w:rsidR="0096473B" w:rsidRDefault="0096473B" w:rsidP="00E76694"/>
        </w:tc>
      </w:tr>
      <w:tr w:rsidR="0096473B" w14:paraId="3C8E8EC9" w14:textId="77777777" w:rsidTr="00737910">
        <w:tc>
          <w:tcPr>
            <w:tcW w:w="703" w:type="pct"/>
            <w:vMerge/>
            <w:vAlign w:val="center"/>
          </w:tcPr>
          <w:p w14:paraId="7F7DEC0E" w14:textId="77777777" w:rsidR="0096473B" w:rsidRDefault="0096473B" w:rsidP="00E76694"/>
        </w:tc>
        <w:tc>
          <w:tcPr>
            <w:tcW w:w="422" w:type="pct"/>
            <w:vMerge/>
            <w:vAlign w:val="center"/>
          </w:tcPr>
          <w:p w14:paraId="1CD5DBE2" w14:textId="77777777" w:rsidR="0096473B" w:rsidRDefault="0096473B" w:rsidP="00E76694"/>
        </w:tc>
        <w:tc>
          <w:tcPr>
            <w:tcW w:w="564" w:type="pct"/>
          </w:tcPr>
          <w:p w14:paraId="53613E3F" w14:textId="03421B21" w:rsidR="0096473B" w:rsidRDefault="0096473B" w:rsidP="00337757">
            <w:r>
              <w:rPr>
                <w:rFonts w:hint="eastAsia"/>
              </w:rPr>
              <w:t>error</w:t>
            </w:r>
          </w:p>
        </w:tc>
        <w:tc>
          <w:tcPr>
            <w:tcW w:w="1424" w:type="pct"/>
          </w:tcPr>
          <w:p w14:paraId="549DEC39" w14:textId="765D6959" w:rsidR="0096473B" w:rsidRDefault="0096473B" w:rsidP="00337757">
            <w:r>
              <w:rPr>
                <w:rFonts w:hint="eastAsia"/>
              </w:rPr>
              <w:t>错误信息</w:t>
            </w:r>
            <w:r>
              <w:rPr>
                <w:rFonts w:hint="eastAsia"/>
              </w:rPr>
              <w:t>,result=-1</w:t>
            </w:r>
            <w:r>
              <w:rPr>
                <w:rFonts w:hint="eastAsia"/>
              </w:rPr>
              <w:t>时才会出现此键</w:t>
            </w:r>
          </w:p>
        </w:tc>
        <w:tc>
          <w:tcPr>
            <w:tcW w:w="1887" w:type="pct"/>
            <w:vMerge/>
            <w:vAlign w:val="center"/>
          </w:tcPr>
          <w:p w14:paraId="497C31C8" w14:textId="77777777" w:rsidR="0096473B" w:rsidRDefault="0096473B" w:rsidP="00E76694"/>
        </w:tc>
      </w:tr>
      <w:tr w:rsidR="0096473B" w14:paraId="0745A7E8" w14:textId="77777777" w:rsidTr="00737910">
        <w:tc>
          <w:tcPr>
            <w:tcW w:w="703" w:type="pct"/>
            <w:vMerge/>
            <w:vAlign w:val="center"/>
          </w:tcPr>
          <w:p w14:paraId="513F6934" w14:textId="77777777" w:rsidR="0096473B" w:rsidRDefault="0096473B" w:rsidP="00E76694"/>
        </w:tc>
        <w:tc>
          <w:tcPr>
            <w:tcW w:w="422" w:type="pct"/>
            <w:vMerge/>
            <w:vAlign w:val="center"/>
          </w:tcPr>
          <w:p w14:paraId="08B3D1FA" w14:textId="77777777" w:rsidR="0096473B" w:rsidRDefault="0096473B" w:rsidP="00E76694"/>
        </w:tc>
        <w:tc>
          <w:tcPr>
            <w:tcW w:w="564" w:type="pct"/>
          </w:tcPr>
          <w:p w14:paraId="758B0E60" w14:textId="60EFCAE2" w:rsidR="0096473B" w:rsidRDefault="0096473B" w:rsidP="00337757">
            <w:r>
              <w:t>p</w:t>
            </w:r>
            <w:r>
              <w:rPr>
                <w:rFonts w:hint="eastAsia"/>
              </w:rPr>
              <w:t>dca</w:t>
            </w:r>
          </w:p>
        </w:tc>
        <w:tc>
          <w:tcPr>
            <w:tcW w:w="1424" w:type="pct"/>
          </w:tcPr>
          <w:p w14:paraId="72B37FAB" w14:textId="27ACF80E" w:rsidR="0096473B" w:rsidRDefault="0096473B" w:rsidP="00337757">
            <w:r>
              <w:rPr>
                <w:rFonts w:hint="eastAsia"/>
              </w:rPr>
              <w:t>是否上传</w:t>
            </w:r>
            <w:r>
              <w:rPr>
                <w:rFonts w:hint="eastAsia"/>
              </w:rPr>
              <w:t>pdca</w:t>
            </w:r>
          </w:p>
        </w:tc>
        <w:tc>
          <w:tcPr>
            <w:tcW w:w="1887" w:type="pct"/>
            <w:vMerge/>
            <w:vAlign w:val="center"/>
          </w:tcPr>
          <w:p w14:paraId="6B35BAA1" w14:textId="77777777" w:rsidR="0096473B" w:rsidRDefault="0096473B" w:rsidP="00E76694"/>
        </w:tc>
      </w:tr>
      <w:tr w:rsidR="00A5563D" w14:paraId="2C960489" w14:textId="77777777" w:rsidTr="00737910">
        <w:tc>
          <w:tcPr>
            <w:tcW w:w="703" w:type="pct"/>
            <w:vMerge w:val="restart"/>
            <w:vAlign w:val="center"/>
          </w:tcPr>
          <w:p w14:paraId="046339B6" w14:textId="34575A0F" w:rsidR="00A5563D" w:rsidRDefault="00A5563D" w:rsidP="00E76694">
            <w:r>
              <w:t>ATTRIBUTE_FOUND</w:t>
            </w:r>
          </w:p>
        </w:tc>
        <w:tc>
          <w:tcPr>
            <w:tcW w:w="422" w:type="pct"/>
            <w:vMerge w:val="restart"/>
            <w:vAlign w:val="center"/>
          </w:tcPr>
          <w:p w14:paraId="6DA9A872" w14:textId="1626B975" w:rsidR="00A5563D" w:rsidRDefault="00A5563D" w:rsidP="00E76694">
            <w:r>
              <w:rPr>
                <w:rFonts w:hint="eastAsia"/>
              </w:rPr>
              <w:t>4</w:t>
            </w:r>
          </w:p>
        </w:tc>
        <w:tc>
          <w:tcPr>
            <w:tcW w:w="564" w:type="pct"/>
          </w:tcPr>
          <w:p w14:paraId="20B0197F" w14:textId="219518D2" w:rsidR="00A5563D" w:rsidRDefault="00A5563D" w:rsidP="00337757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424" w:type="pct"/>
          </w:tcPr>
          <w:p w14:paraId="1ECEEF30" w14:textId="3D0E5375" w:rsidR="00A5563D" w:rsidRDefault="00A5563D" w:rsidP="00337757">
            <w:r>
              <w:rPr>
                <w:rFonts w:hint="eastAsia"/>
              </w:rPr>
              <w:t>属性名</w:t>
            </w:r>
          </w:p>
        </w:tc>
        <w:tc>
          <w:tcPr>
            <w:tcW w:w="1887" w:type="pct"/>
            <w:vMerge w:val="restart"/>
            <w:vAlign w:val="center"/>
          </w:tcPr>
          <w:p w14:paraId="03BAB3F2" w14:textId="08CC73CA" w:rsidR="00A5563D" w:rsidRDefault="00A5563D" w:rsidP="00E76694">
            <w:r w:rsidRPr="000675AC">
              <w:rPr>
                <w:rFonts w:ascii="Arial" w:eastAsia="Songti SC Regular" w:hAnsi="Arial"/>
                <w:sz w:val="20"/>
                <w:szCs w:val="20"/>
              </w:rPr>
              <w:t>{"data": {"name": "BOARD_REV", "value": "0x0C"}, "event": 4}</w:t>
            </w:r>
          </w:p>
        </w:tc>
      </w:tr>
      <w:tr w:rsidR="00A5563D" w14:paraId="2BA44FE5" w14:textId="77777777" w:rsidTr="00737910">
        <w:tc>
          <w:tcPr>
            <w:tcW w:w="703" w:type="pct"/>
            <w:vMerge/>
            <w:vAlign w:val="center"/>
          </w:tcPr>
          <w:p w14:paraId="2BC3ACAE" w14:textId="77777777" w:rsidR="00A5563D" w:rsidRDefault="00A5563D" w:rsidP="00E76694"/>
        </w:tc>
        <w:tc>
          <w:tcPr>
            <w:tcW w:w="422" w:type="pct"/>
            <w:vMerge/>
            <w:vAlign w:val="center"/>
          </w:tcPr>
          <w:p w14:paraId="0CC44B4F" w14:textId="77777777" w:rsidR="00A5563D" w:rsidRDefault="00A5563D" w:rsidP="00E76694"/>
        </w:tc>
        <w:tc>
          <w:tcPr>
            <w:tcW w:w="564" w:type="pct"/>
          </w:tcPr>
          <w:p w14:paraId="6189BCBC" w14:textId="6FE5F479" w:rsidR="00A5563D" w:rsidRDefault="00A5563D" w:rsidP="00337757">
            <w:r>
              <w:rPr>
                <w:rFonts w:hint="eastAsia"/>
              </w:rPr>
              <w:t>value</w:t>
            </w:r>
          </w:p>
        </w:tc>
        <w:tc>
          <w:tcPr>
            <w:tcW w:w="1424" w:type="pct"/>
          </w:tcPr>
          <w:p w14:paraId="7C1A6A7C" w14:textId="688922E3" w:rsidR="00A5563D" w:rsidRDefault="00A5563D" w:rsidP="00337757">
            <w:r>
              <w:rPr>
                <w:rFonts w:hint="eastAsia"/>
              </w:rPr>
              <w:t>属性值</w:t>
            </w:r>
          </w:p>
        </w:tc>
        <w:tc>
          <w:tcPr>
            <w:tcW w:w="1887" w:type="pct"/>
            <w:vMerge/>
            <w:vAlign w:val="center"/>
          </w:tcPr>
          <w:p w14:paraId="1C74105C" w14:textId="77777777" w:rsidR="00A5563D" w:rsidRDefault="00A5563D" w:rsidP="00E76694"/>
        </w:tc>
      </w:tr>
      <w:tr w:rsidR="00737910" w14:paraId="59AB5748" w14:textId="77777777" w:rsidTr="00737910">
        <w:tc>
          <w:tcPr>
            <w:tcW w:w="703" w:type="pct"/>
            <w:vMerge w:val="restart"/>
            <w:vAlign w:val="center"/>
          </w:tcPr>
          <w:p w14:paraId="641570E2" w14:textId="3A5A1139" w:rsidR="00737910" w:rsidRDefault="00737910" w:rsidP="00E76694">
            <w:r>
              <w:t>REPORT_ERROR</w:t>
            </w:r>
          </w:p>
        </w:tc>
        <w:tc>
          <w:tcPr>
            <w:tcW w:w="422" w:type="pct"/>
            <w:vMerge w:val="restart"/>
            <w:vAlign w:val="center"/>
          </w:tcPr>
          <w:p w14:paraId="25987B33" w14:textId="03CE565A" w:rsidR="00737910" w:rsidRDefault="00737910" w:rsidP="00E76694">
            <w:r>
              <w:rPr>
                <w:rFonts w:hint="eastAsia"/>
              </w:rPr>
              <w:t>5</w:t>
            </w:r>
          </w:p>
        </w:tc>
        <w:tc>
          <w:tcPr>
            <w:tcW w:w="564" w:type="pct"/>
          </w:tcPr>
          <w:p w14:paraId="65BB18FC" w14:textId="07C4CC5A" w:rsidR="00737910" w:rsidRDefault="00737910" w:rsidP="00337757">
            <w:r>
              <w:t>s</w:t>
            </w:r>
            <w:r>
              <w:rPr>
                <w:rFonts w:hint="eastAsia"/>
              </w:rPr>
              <w:t>ite</w:t>
            </w:r>
          </w:p>
        </w:tc>
        <w:tc>
          <w:tcPr>
            <w:tcW w:w="1424" w:type="pct"/>
          </w:tcPr>
          <w:p w14:paraId="55BA63FF" w14:textId="69D70FB8" w:rsidR="00737910" w:rsidRDefault="00737910" w:rsidP="00337757">
            <w:r>
              <w:rPr>
                <w:rFonts w:hint="eastAsia"/>
              </w:rPr>
              <w:t>通道</w:t>
            </w:r>
          </w:p>
        </w:tc>
        <w:tc>
          <w:tcPr>
            <w:tcW w:w="1887" w:type="pct"/>
            <w:vMerge w:val="restart"/>
            <w:vAlign w:val="center"/>
          </w:tcPr>
          <w:p w14:paraId="6A9B0F6A" w14:textId="60AC1066" w:rsidR="00737910" w:rsidRDefault="00737910" w:rsidP="00E76694">
            <w:r w:rsidRPr="003301AA">
              <w:rPr>
                <w:rFonts w:ascii="Arial" w:eastAsia="Songti SC Regular" w:hAnsi="Arial"/>
                <w:sz w:val="20"/>
                <w:szCs w:val="20"/>
              </w:rPr>
              <w:t>{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data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{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error_code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-10005,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site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0,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error_msg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AMIOK ERROR: class:32 id:31; message:Invalid Signature: signature could not be verified.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},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event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5}</w:t>
            </w:r>
          </w:p>
        </w:tc>
      </w:tr>
      <w:tr w:rsidR="00737910" w14:paraId="7A5E8739" w14:textId="77777777" w:rsidTr="00737910">
        <w:tc>
          <w:tcPr>
            <w:tcW w:w="703" w:type="pct"/>
            <w:vMerge/>
            <w:vAlign w:val="center"/>
          </w:tcPr>
          <w:p w14:paraId="4B740A56" w14:textId="77777777" w:rsidR="00737910" w:rsidRDefault="00737910" w:rsidP="00E76694"/>
        </w:tc>
        <w:tc>
          <w:tcPr>
            <w:tcW w:w="422" w:type="pct"/>
            <w:vMerge/>
            <w:vAlign w:val="center"/>
          </w:tcPr>
          <w:p w14:paraId="3DBD6E98" w14:textId="77777777" w:rsidR="00737910" w:rsidRDefault="00737910" w:rsidP="00E76694"/>
        </w:tc>
        <w:tc>
          <w:tcPr>
            <w:tcW w:w="564" w:type="pct"/>
          </w:tcPr>
          <w:p w14:paraId="27487F88" w14:textId="27431187" w:rsidR="00737910" w:rsidRDefault="00737910" w:rsidP="00337757">
            <w:r>
              <w:t>e</w:t>
            </w:r>
            <w:r>
              <w:rPr>
                <w:rFonts w:hint="eastAsia"/>
              </w:rPr>
              <w:t>rror_code</w:t>
            </w:r>
          </w:p>
        </w:tc>
        <w:tc>
          <w:tcPr>
            <w:tcW w:w="1424" w:type="pct"/>
          </w:tcPr>
          <w:p w14:paraId="235154BB" w14:textId="0B86BA55" w:rsidR="00737910" w:rsidRDefault="00737910" w:rsidP="00337757">
            <w:r>
              <w:rPr>
                <w:rFonts w:hint="eastAsia"/>
              </w:rPr>
              <w:t>错误代码</w:t>
            </w:r>
          </w:p>
        </w:tc>
        <w:tc>
          <w:tcPr>
            <w:tcW w:w="1887" w:type="pct"/>
            <w:vMerge/>
            <w:vAlign w:val="center"/>
          </w:tcPr>
          <w:p w14:paraId="022C58FD" w14:textId="77777777" w:rsidR="00737910" w:rsidRDefault="00737910" w:rsidP="00E76694"/>
        </w:tc>
      </w:tr>
      <w:tr w:rsidR="00737910" w14:paraId="64601495" w14:textId="77777777" w:rsidTr="00737910">
        <w:tc>
          <w:tcPr>
            <w:tcW w:w="703" w:type="pct"/>
            <w:vMerge/>
            <w:vAlign w:val="center"/>
          </w:tcPr>
          <w:p w14:paraId="0D7257E0" w14:textId="77777777" w:rsidR="00737910" w:rsidRDefault="00737910" w:rsidP="00E76694"/>
        </w:tc>
        <w:tc>
          <w:tcPr>
            <w:tcW w:w="422" w:type="pct"/>
            <w:vMerge/>
            <w:vAlign w:val="center"/>
          </w:tcPr>
          <w:p w14:paraId="76A1F73A" w14:textId="77777777" w:rsidR="00737910" w:rsidRDefault="00737910" w:rsidP="00E76694"/>
        </w:tc>
        <w:tc>
          <w:tcPr>
            <w:tcW w:w="564" w:type="pct"/>
          </w:tcPr>
          <w:p w14:paraId="3E965785" w14:textId="65E052D8" w:rsidR="00737910" w:rsidRDefault="00737910" w:rsidP="00337757">
            <w:r>
              <w:t>er</w:t>
            </w:r>
            <w:r>
              <w:rPr>
                <w:rFonts w:hint="eastAsia"/>
              </w:rPr>
              <w:t>ror_msg</w:t>
            </w:r>
          </w:p>
        </w:tc>
        <w:tc>
          <w:tcPr>
            <w:tcW w:w="1424" w:type="pct"/>
          </w:tcPr>
          <w:p w14:paraId="28A84F14" w14:textId="06A1913F" w:rsidR="00737910" w:rsidRDefault="00737910" w:rsidP="00337757">
            <w:r>
              <w:rPr>
                <w:rFonts w:hint="eastAsia"/>
              </w:rPr>
              <w:t>错误信息</w:t>
            </w:r>
          </w:p>
        </w:tc>
        <w:tc>
          <w:tcPr>
            <w:tcW w:w="1887" w:type="pct"/>
            <w:vMerge/>
            <w:vAlign w:val="center"/>
          </w:tcPr>
          <w:p w14:paraId="5BEE69DC" w14:textId="77777777" w:rsidR="00737910" w:rsidRDefault="00737910" w:rsidP="00E76694"/>
        </w:tc>
      </w:tr>
      <w:tr w:rsidR="00337339" w14:paraId="790D1FC1" w14:textId="77777777" w:rsidTr="00737910">
        <w:tc>
          <w:tcPr>
            <w:tcW w:w="703" w:type="pct"/>
            <w:vMerge w:val="restart"/>
            <w:vAlign w:val="center"/>
          </w:tcPr>
          <w:p w14:paraId="63452EB5" w14:textId="2DED9DA9" w:rsidR="00337339" w:rsidRDefault="00337339" w:rsidP="00E76694">
            <w:r>
              <w:t>UOP_DETECT</w:t>
            </w:r>
          </w:p>
        </w:tc>
        <w:tc>
          <w:tcPr>
            <w:tcW w:w="422" w:type="pct"/>
            <w:vMerge w:val="restart"/>
            <w:vAlign w:val="center"/>
          </w:tcPr>
          <w:p w14:paraId="701DB98E" w14:textId="0FC63064" w:rsidR="00337339" w:rsidRDefault="00337339" w:rsidP="00E76694">
            <w:r>
              <w:rPr>
                <w:rFonts w:hint="eastAsia"/>
              </w:rPr>
              <w:t>6</w:t>
            </w:r>
          </w:p>
        </w:tc>
        <w:tc>
          <w:tcPr>
            <w:tcW w:w="564" w:type="pct"/>
          </w:tcPr>
          <w:p w14:paraId="3F647AB1" w14:textId="3218C533" w:rsidR="00337339" w:rsidRDefault="00337339" w:rsidP="00337757">
            <w:r>
              <w:t>r</w:t>
            </w:r>
            <w:r>
              <w:rPr>
                <w:rFonts w:hint="eastAsia"/>
              </w:rPr>
              <w:t>esult</w:t>
            </w:r>
          </w:p>
        </w:tc>
        <w:tc>
          <w:tcPr>
            <w:tcW w:w="1424" w:type="pct"/>
          </w:tcPr>
          <w:p w14:paraId="0CC3A6C1" w14:textId="1B0346B5" w:rsidR="00337339" w:rsidRDefault="00337339" w:rsidP="00337757">
            <w:r>
              <w:rPr>
                <w:rFonts w:hint="eastAsia"/>
              </w:rPr>
              <w:t>UOP</w:t>
            </w:r>
            <w:r>
              <w:rPr>
                <w:rFonts w:hint="eastAsia"/>
              </w:rPr>
              <w:t>结果，</w:t>
            </w:r>
            <w:r>
              <w:t>t</w:t>
            </w:r>
            <w:r>
              <w:rPr>
                <w:rFonts w:hint="eastAsia"/>
              </w:rPr>
              <w:t>rue,false,-1</w:t>
            </w:r>
          </w:p>
        </w:tc>
        <w:tc>
          <w:tcPr>
            <w:tcW w:w="1887" w:type="pct"/>
            <w:vMerge w:val="restart"/>
            <w:vAlign w:val="center"/>
          </w:tcPr>
          <w:p w14:paraId="48E0F468" w14:textId="019EBAF6" w:rsidR="00337339" w:rsidRDefault="00337339" w:rsidP="00E76694">
            <w:r w:rsidRPr="0091197D">
              <w:rPr>
                <w:rFonts w:ascii="Arial" w:eastAsia="Songti SC Regular" w:hAnsi="Arial"/>
                <w:sz w:val="20"/>
                <w:szCs w:val="20"/>
              </w:rPr>
              <w:t>{"data": {"error": "AMIOK ERROR: class:32 id:31; message:Invalid Signature: signature could not be verified.", "result": -1, "logs": ""}, "event": 6}</w:t>
            </w:r>
          </w:p>
        </w:tc>
      </w:tr>
      <w:tr w:rsidR="00337339" w14:paraId="685D7BBA" w14:textId="77777777" w:rsidTr="00737910">
        <w:tc>
          <w:tcPr>
            <w:tcW w:w="703" w:type="pct"/>
            <w:vMerge/>
            <w:vAlign w:val="center"/>
          </w:tcPr>
          <w:p w14:paraId="66C7BBCB" w14:textId="77777777" w:rsidR="00337339" w:rsidRDefault="00337339" w:rsidP="00E76694"/>
        </w:tc>
        <w:tc>
          <w:tcPr>
            <w:tcW w:w="422" w:type="pct"/>
            <w:vMerge/>
            <w:vAlign w:val="center"/>
          </w:tcPr>
          <w:p w14:paraId="177C47FF" w14:textId="77777777" w:rsidR="00337339" w:rsidRDefault="00337339" w:rsidP="00E76694"/>
        </w:tc>
        <w:tc>
          <w:tcPr>
            <w:tcW w:w="564" w:type="pct"/>
          </w:tcPr>
          <w:p w14:paraId="15E2AEAC" w14:textId="7B5211E9" w:rsidR="00337339" w:rsidRDefault="00337339" w:rsidP="00337757">
            <w:r>
              <w:rPr>
                <w:rFonts w:hint="eastAsia"/>
              </w:rPr>
              <w:t>logs</w:t>
            </w:r>
          </w:p>
        </w:tc>
        <w:tc>
          <w:tcPr>
            <w:tcW w:w="1424" w:type="pct"/>
          </w:tcPr>
          <w:p w14:paraId="3453B654" w14:textId="0D2EF4DD" w:rsidR="00337339" w:rsidRDefault="00337339" w:rsidP="00337757">
            <w:r>
              <w:rPr>
                <w:rFonts w:hint="eastAsia"/>
              </w:rPr>
              <w:t>记录</w:t>
            </w:r>
          </w:p>
        </w:tc>
        <w:tc>
          <w:tcPr>
            <w:tcW w:w="1887" w:type="pct"/>
            <w:vMerge/>
            <w:vAlign w:val="center"/>
          </w:tcPr>
          <w:p w14:paraId="0A86970D" w14:textId="77777777" w:rsidR="00337339" w:rsidRDefault="00337339" w:rsidP="00E76694"/>
        </w:tc>
      </w:tr>
      <w:tr w:rsidR="00337339" w14:paraId="790226BD" w14:textId="77777777" w:rsidTr="00737910">
        <w:tc>
          <w:tcPr>
            <w:tcW w:w="703" w:type="pct"/>
            <w:vMerge/>
            <w:vAlign w:val="center"/>
          </w:tcPr>
          <w:p w14:paraId="00824AF4" w14:textId="77777777" w:rsidR="00337339" w:rsidRDefault="00337339" w:rsidP="00E76694"/>
        </w:tc>
        <w:tc>
          <w:tcPr>
            <w:tcW w:w="422" w:type="pct"/>
            <w:vMerge/>
            <w:vAlign w:val="center"/>
          </w:tcPr>
          <w:p w14:paraId="21823434" w14:textId="77777777" w:rsidR="00337339" w:rsidRDefault="00337339" w:rsidP="00E76694"/>
        </w:tc>
        <w:tc>
          <w:tcPr>
            <w:tcW w:w="564" w:type="pct"/>
          </w:tcPr>
          <w:p w14:paraId="1B198643" w14:textId="1686166D" w:rsidR="00337339" w:rsidRDefault="00337339" w:rsidP="00337757">
            <w:r>
              <w:rPr>
                <w:rFonts w:hint="eastAsia"/>
              </w:rPr>
              <w:t>error</w:t>
            </w:r>
          </w:p>
        </w:tc>
        <w:tc>
          <w:tcPr>
            <w:tcW w:w="1424" w:type="pct"/>
          </w:tcPr>
          <w:p w14:paraId="3D406F60" w14:textId="5086D57D" w:rsidR="00337339" w:rsidRDefault="00337339" w:rsidP="00337757">
            <w:r>
              <w:rPr>
                <w:rFonts w:hint="eastAsia"/>
              </w:rPr>
              <w:t>result=-1</w:t>
            </w:r>
            <w:r>
              <w:rPr>
                <w:rFonts w:hint="eastAsia"/>
              </w:rPr>
              <w:t>时才会出现</w:t>
            </w:r>
          </w:p>
        </w:tc>
        <w:tc>
          <w:tcPr>
            <w:tcW w:w="1887" w:type="pct"/>
            <w:vMerge/>
            <w:vAlign w:val="center"/>
          </w:tcPr>
          <w:p w14:paraId="6BFD8C74" w14:textId="77777777" w:rsidR="00337339" w:rsidRDefault="00337339" w:rsidP="00E76694"/>
        </w:tc>
      </w:tr>
    </w:tbl>
    <w:p w14:paraId="2AD9B3B7" w14:textId="77777777" w:rsidR="00D740F6" w:rsidRDefault="00D740F6" w:rsidP="00886357"/>
    <w:p w14:paraId="7D272C70" w14:textId="62E0C21E" w:rsidR="00C307A5" w:rsidRPr="001D4AD3" w:rsidRDefault="00C307A5" w:rsidP="00C307A5">
      <w:pPr>
        <w:pStyle w:val="a4"/>
        <w:numPr>
          <w:ilvl w:val="0"/>
          <w:numId w:val="7"/>
        </w:numPr>
        <w:ind w:firstLineChars="0"/>
        <w:rPr>
          <w:b/>
          <w:color w:val="FF0000"/>
        </w:rPr>
      </w:pPr>
      <w:r w:rsidRPr="001D4AD3">
        <w:rPr>
          <w:rFonts w:hint="eastAsia"/>
          <w:b/>
          <w:color w:val="FF0000"/>
        </w:rPr>
        <w:t>注意</w:t>
      </w:r>
    </w:p>
    <w:p w14:paraId="6383D56F" w14:textId="33C39D9F" w:rsidR="00C307A5" w:rsidRPr="00C307A5" w:rsidRDefault="00C307A5" w:rsidP="00C307A5">
      <w:pPr>
        <w:pStyle w:val="a4"/>
        <w:numPr>
          <w:ilvl w:val="0"/>
          <w:numId w:val="8"/>
        </w:numPr>
        <w:ind w:firstLineChars="0"/>
        <w:rPr>
          <w:rFonts w:ascii="Arial" w:eastAsia="Songti SC Regular" w:hAnsi="Arial"/>
          <w:sz w:val="20"/>
          <w:szCs w:val="20"/>
        </w:rPr>
      </w:pPr>
      <w:r>
        <w:rPr>
          <w:rFonts w:hint="eastAsia"/>
        </w:rPr>
        <w:t>logger (PDCA</w:t>
      </w:r>
      <w:r>
        <w:rPr>
          <w:rFonts w:hint="eastAsia"/>
        </w:rPr>
        <w:t>上传</w:t>
      </w:r>
      <w:r>
        <w:rPr>
          <w:rFonts w:hint="eastAsia"/>
        </w:rPr>
        <w:t>)</w:t>
      </w:r>
      <w:r>
        <w:rPr>
          <w:rFonts w:hint="eastAsia"/>
        </w:rPr>
        <w:t>将会监听</w:t>
      </w:r>
      <w:r w:rsidRPr="00C307A5">
        <w:rPr>
          <w:rFonts w:ascii="Arial" w:eastAsia="Songti SC Regular" w:hAnsi="Arial"/>
          <w:sz w:val="20"/>
          <w:szCs w:val="20"/>
        </w:rPr>
        <w:t>"event": 2</w:t>
      </w:r>
      <w:r w:rsidRPr="00C307A5">
        <w:rPr>
          <w:rFonts w:ascii="Arial" w:eastAsia="Songti SC Regular" w:hAnsi="Arial" w:hint="eastAsia"/>
          <w:sz w:val="20"/>
          <w:szCs w:val="20"/>
        </w:rPr>
        <w:t>，</w:t>
      </w:r>
      <w:r w:rsidRPr="00C307A5">
        <w:rPr>
          <w:rFonts w:ascii="Arial" w:eastAsia="Songti SC Regular" w:hAnsi="Arial"/>
          <w:sz w:val="20"/>
          <w:szCs w:val="20"/>
        </w:rPr>
        <w:t xml:space="preserve">"event": </w:t>
      </w:r>
      <w:r w:rsidRPr="00C307A5">
        <w:rPr>
          <w:rFonts w:ascii="Arial" w:eastAsia="Songti SC Regular" w:hAnsi="Arial" w:hint="eastAsia"/>
          <w:sz w:val="20"/>
          <w:szCs w:val="20"/>
        </w:rPr>
        <w:t>3</w:t>
      </w:r>
      <w:r w:rsidRPr="00C307A5">
        <w:rPr>
          <w:rFonts w:ascii="Arial" w:eastAsia="Songti SC Regular" w:hAnsi="Arial" w:hint="eastAsia"/>
          <w:sz w:val="20"/>
          <w:szCs w:val="20"/>
        </w:rPr>
        <w:t>，</w:t>
      </w:r>
      <w:r w:rsidRPr="00C307A5">
        <w:rPr>
          <w:rFonts w:ascii="Arial" w:eastAsia="Songti SC Regular" w:hAnsi="Arial"/>
          <w:sz w:val="20"/>
          <w:szCs w:val="20"/>
        </w:rPr>
        <w:t xml:space="preserve">"event": </w:t>
      </w:r>
      <w:r w:rsidRPr="00C307A5">
        <w:rPr>
          <w:rFonts w:ascii="Arial" w:eastAsia="Songti SC Regular" w:hAnsi="Arial" w:hint="eastAsia"/>
          <w:sz w:val="20"/>
          <w:szCs w:val="20"/>
        </w:rPr>
        <w:t>4</w:t>
      </w:r>
      <w:r w:rsidRPr="00C307A5">
        <w:rPr>
          <w:rFonts w:ascii="Arial" w:eastAsia="Songti SC Regular" w:hAnsi="Arial" w:hint="eastAsia"/>
          <w:sz w:val="20"/>
          <w:szCs w:val="20"/>
        </w:rPr>
        <w:t>的数据，处理上传</w:t>
      </w:r>
      <w:r w:rsidRPr="00C307A5">
        <w:rPr>
          <w:rFonts w:ascii="Arial" w:eastAsia="Songti SC Regular" w:hAnsi="Arial" w:hint="eastAsia"/>
          <w:sz w:val="20"/>
          <w:szCs w:val="20"/>
        </w:rPr>
        <w:t>pdca</w:t>
      </w:r>
    </w:p>
    <w:p w14:paraId="0B900EEA" w14:textId="4F97EFAB" w:rsidR="00205AD9" w:rsidRPr="001D4AD3" w:rsidRDefault="00A463E0" w:rsidP="00C307A5">
      <w:pPr>
        <w:pStyle w:val="a4"/>
        <w:numPr>
          <w:ilvl w:val="0"/>
          <w:numId w:val="8"/>
        </w:numPr>
        <w:ind w:firstLineChars="0"/>
      </w:pPr>
      <w:r>
        <w:rPr>
          <w:rFonts w:ascii="Arial" w:eastAsia="Songti SC Regular" w:hAnsi="Arial"/>
          <w:sz w:val="20"/>
          <w:szCs w:val="20"/>
        </w:rPr>
        <w:t>L</w:t>
      </w:r>
      <w:r w:rsidR="00205AD9">
        <w:rPr>
          <w:rFonts w:ascii="Arial" w:eastAsia="Songti SC Regular" w:hAnsi="Arial" w:hint="eastAsia"/>
          <w:sz w:val="20"/>
          <w:szCs w:val="20"/>
        </w:rPr>
        <w:t>ogger</w:t>
      </w:r>
      <w:r>
        <w:rPr>
          <w:rFonts w:ascii="Arial" w:eastAsia="Songti SC Regular" w:hAnsi="Arial" w:hint="eastAsia"/>
          <w:sz w:val="20"/>
          <w:szCs w:val="20"/>
        </w:rPr>
        <w:t>在监听到</w:t>
      </w:r>
      <w:r>
        <w:rPr>
          <w:rFonts w:ascii="Arial" w:eastAsia="Songti SC Regular" w:hAnsi="Arial"/>
          <w:sz w:val="20"/>
          <w:szCs w:val="20"/>
        </w:rPr>
        <w:t>“</w:t>
      </w:r>
      <w:r w:rsidRPr="003301AA">
        <w:rPr>
          <w:rFonts w:ascii="Arial" w:eastAsia="Songti SC Regular" w:hAnsi="Arial"/>
          <w:sz w:val="20"/>
          <w:szCs w:val="20"/>
        </w:rPr>
        <w:t>event</w:t>
      </w:r>
      <w:r>
        <w:rPr>
          <w:rFonts w:ascii="Arial" w:eastAsia="Songti SC Regular" w:hAnsi="Arial"/>
          <w:sz w:val="20"/>
          <w:szCs w:val="20"/>
        </w:rPr>
        <w:t>”</w:t>
      </w:r>
      <w:r w:rsidRPr="003301AA">
        <w:rPr>
          <w:rFonts w:ascii="Arial" w:eastAsia="Songti SC Regular" w:hAnsi="Arial"/>
          <w:sz w:val="20"/>
          <w:szCs w:val="20"/>
        </w:rPr>
        <w:t>: 4</w:t>
      </w:r>
      <w:r>
        <w:rPr>
          <w:rFonts w:ascii="Arial" w:eastAsia="Songti SC Regular" w:hAnsi="Arial" w:hint="eastAsia"/>
          <w:sz w:val="20"/>
          <w:szCs w:val="20"/>
        </w:rPr>
        <w:t>且</w:t>
      </w:r>
      <w:r>
        <w:rPr>
          <w:rFonts w:ascii="Arial" w:eastAsia="Songti SC Regular" w:hAnsi="Arial" w:hint="eastAsia"/>
          <w:sz w:val="20"/>
          <w:szCs w:val="20"/>
        </w:rPr>
        <w:t xml:space="preserve"> </w:t>
      </w:r>
      <w:r w:rsidR="00205AD9">
        <w:rPr>
          <w:rFonts w:ascii="Arial" w:eastAsia="Songti SC Regular" w:hAnsi="Arial" w:hint="eastAsia"/>
          <w:sz w:val="20"/>
          <w:szCs w:val="20"/>
        </w:rPr>
        <w:t>MLBSN</w:t>
      </w:r>
      <w:r w:rsidR="00205AD9">
        <w:rPr>
          <w:rFonts w:ascii="Arial" w:eastAsia="Songti SC Regular" w:hAnsi="Arial" w:hint="eastAsia"/>
          <w:sz w:val="20"/>
          <w:szCs w:val="20"/>
        </w:rPr>
        <w:t>出现时，将去检查</w:t>
      </w:r>
      <w:r w:rsidR="00CD2F0F">
        <w:rPr>
          <w:rFonts w:ascii="Arial" w:eastAsia="Songti SC Regular" w:hAnsi="Arial" w:hint="eastAsia"/>
          <w:sz w:val="20"/>
          <w:szCs w:val="20"/>
        </w:rPr>
        <w:t>AmIOk, UOP</w:t>
      </w:r>
      <w:r w:rsidR="00CD2F0F">
        <w:rPr>
          <w:rFonts w:ascii="Arial" w:eastAsia="Songti SC Regular" w:hAnsi="Arial" w:hint="eastAsia"/>
          <w:sz w:val="20"/>
          <w:szCs w:val="20"/>
        </w:rPr>
        <w:t>检查</w:t>
      </w:r>
      <w:r>
        <w:rPr>
          <w:rFonts w:ascii="Arial" w:eastAsia="Songti SC Regular" w:hAnsi="Arial" w:hint="eastAsia"/>
          <w:sz w:val="20"/>
          <w:szCs w:val="20"/>
        </w:rPr>
        <w:t>，</w:t>
      </w:r>
      <w:r w:rsidR="00256BE0">
        <w:rPr>
          <w:rFonts w:ascii="Arial" w:eastAsia="Songti SC Regular" w:hAnsi="Arial" w:hint="eastAsia"/>
          <w:sz w:val="20"/>
          <w:szCs w:val="20"/>
        </w:rPr>
        <w:t>如</w:t>
      </w:r>
      <w:r w:rsidRPr="003301AA">
        <w:rPr>
          <w:rFonts w:ascii="Arial" w:eastAsia="Songti SC Regular" w:hAnsi="Arial"/>
          <w:sz w:val="20"/>
          <w:szCs w:val="20"/>
        </w:rPr>
        <w:t>{</w:t>
      </w:r>
      <w:r>
        <w:rPr>
          <w:rFonts w:ascii="Arial" w:eastAsia="Songti SC Regular" w:hAnsi="Arial"/>
          <w:sz w:val="20"/>
          <w:szCs w:val="20"/>
        </w:rPr>
        <w:t>“</w:t>
      </w:r>
      <w:r w:rsidRPr="003301AA">
        <w:rPr>
          <w:rFonts w:ascii="Arial" w:eastAsia="Songti SC Regular" w:hAnsi="Arial"/>
          <w:sz w:val="20"/>
          <w:szCs w:val="20"/>
        </w:rPr>
        <w:t>data</w:t>
      </w:r>
      <w:r>
        <w:rPr>
          <w:rFonts w:ascii="Arial" w:eastAsia="Songti SC Regular" w:hAnsi="Arial"/>
          <w:sz w:val="20"/>
          <w:szCs w:val="20"/>
        </w:rPr>
        <w:t>”</w:t>
      </w:r>
      <w:r w:rsidRPr="003301AA">
        <w:rPr>
          <w:rFonts w:ascii="Arial" w:eastAsia="Songti SC Regular" w:hAnsi="Arial"/>
          <w:sz w:val="20"/>
          <w:szCs w:val="20"/>
        </w:rPr>
        <w:t>: {</w:t>
      </w:r>
      <w:r>
        <w:rPr>
          <w:rFonts w:ascii="Arial" w:eastAsia="Songti SC Regular" w:hAnsi="Arial"/>
          <w:sz w:val="20"/>
          <w:szCs w:val="20"/>
        </w:rPr>
        <w:t>“</w:t>
      </w:r>
      <w:r w:rsidRPr="003301AA">
        <w:rPr>
          <w:rFonts w:ascii="Arial" w:eastAsia="Songti SC Regular" w:hAnsi="Arial"/>
          <w:sz w:val="20"/>
          <w:szCs w:val="20"/>
        </w:rPr>
        <w:t>name</w:t>
      </w:r>
      <w:r>
        <w:rPr>
          <w:rFonts w:ascii="Arial" w:eastAsia="Songti SC Regular" w:hAnsi="Arial"/>
          <w:sz w:val="20"/>
          <w:szCs w:val="20"/>
        </w:rPr>
        <w:t>”</w:t>
      </w:r>
      <w:r w:rsidRPr="003301AA">
        <w:rPr>
          <w:rFonts w:ascii="Arial" w:eastAsia="Songti SC Regular" w:hAnsi="Arial"/>
          <w:sz w:val="20"/>
          <w:szCs w:val="20"/>
        </w:rPr>
        <w:t xml:space="preserve">: </w:t>
      </w:r>
      <w:r>
        <w:rPr>
          <w:rFonts w:ascii="Arial" w:eastAsia="Songti SC Regular" w:hAnsi="Arial"/>
          <w:sz w:val="20"/>
          <w:szCs w:val="20"/>
        </w:rPr>
        <w:t>“</w:t>
      </w:r>
      <w:r w:rsidRPr="003301AA">
        <w:rPr>
          <w:rFonts w:ascii="Arial" w:eastAsia="Songti SC Regular" w:hAnsi="Arial"/>
          <w:sz w:val="20"/>
          <w:szCs w:val="20"/>
        </w:rPr>
        <w:t>MLBSN</w:t>
      </w:r>
      <w:r>
        <w:rPr>
          <w:rFonts w:ascii="Arial" w:eastAsia="Songti SC Regular" w:hAnsi="Arial"/>
          <w:sz w:val="20"/>
          <w:szCs w:val="20"/>
        </w:rPr>
        <w:t>”</w:t>
      </w:r>
      <w:r w:rsidRPr="003301AA">
        <w:rPr>
          <w:rFonts w:ascii="Arial" w:eastAsia="Songti SC Regular" w:hAnsi="Arial"/>
          <w:sz w:val="20"/>
          <w:szCs w:val="20"/>
        </w:rPr>
        <w:t xml:space="preserve">, </w:t>
      </w:r>
      <w:r>
        <w:rPr>
          <w:rFonts w:ascii="Arial" w:eastAsia="Songti SC Regular" w:hAnsi="Arial"/>
          <w:sz w:val="20"/>
          <w:szCs w:val="20"/>
        </w:rPr>
        <w:t>“</w:t>
      </w:r>
      <w:r w:rsidRPr="003301AA">
        <w:rPr>
          <w:rFonts w:ascii="Arial" w:eastAsia="Songti SC Regular" w:hAnsi="Arial"/>
          <w:sz w:val="20"/>
          <w:szCs w:val="20"/>
        </w:rPr>
        <w:t>value</w:t>
      </w:r>
      <w:r>
        <w:rPr>
          <w:rFonts w:ascii="Arial" w:eastAsia="Songti SC Regular" w:hAnsi="Arial"/>
          <w:sz w:val="20"/>
          <w:szCs w:val="20"/>
        </w:rPr>
        <w:t>”</w:t>
      </w:r>
      <w:r w:rsidRPr="003301AA">
        <w:rPr>
          <w:rFonts w:ascii="Arial" w:eastAsia="Songti SC Regular" w:hAnsi="Arial"/>
          <w:sz w:val="20"/>
          <w:szCs w:val="20"/>
        </w:rPr>
        <w:t xml:space="preserve">: </w:t>
      </w:r>
      <w:r>
        <w:rPr>
          <w:rFonts w:ascii="Arial" w:eastAsia="Songti SC Regular" w:hAnsi="Arial"/>
          <w:sz w:val="20"/>
          <w:szCs w:val="20"/>
        </w:rPr>
        <w:t>“</w:t>
      </w:r>
      <w:r w:rsidRPr="003301AA">
        <w:rPr>
          <w:rFonts w:ascii="Arial" w:eastAsia="Songti SC Regular" w:hAnsi="Arial"/>
          <w:sz w:val="20"/>
          <w:szCs w:val="20"/>
        </w:rPr>
        <w:t>FN6620500B4GQD15W</w:t>
      </w:r>
      <w:r>
        <w:rPr>
          <w:rFonts w:ascii="Arial" w:eastAsia="Songti SC Regular" w:hAnsi="Arial"/>
          <w:sz w:val="20"/>
          <w:szCs w:val="20"/>
        </w:rPr>
        <w:t>”</w:t>
      </w:r>
      <w:r w:rsidRPr="003301AA">
        <w:rPr>
          <w:rFonts w:ascii="Arial" w:eastAsia="Songti SC Regular" w:hAnsi="Arial"/>
          <w:sz w:val="20"/>
          <w:szCs w:val="20"/>
        </w:rPr>
        <w:t xml:space="preserve">}, </w:t>
      </w:r>
      <w:r>
        <w:rPr>
          <w:rFonts w:ascii="Arial" w:eastAsia="Songti SC Regular" w:hAnsi="Arial"/>
          <w:sz w:val="20"/>
          <w:szCs w:val="20"/>
        </w:rPr>
        <w:t>“</w:t>
      </w:r>
      <w:r w:rsidRPr="003301AA">
        <w:rPr>
          <w:rFonts w:ascii="Arial" w:eastAsia="Songti SC Regular" w:hAnsi="Arial"/>
          <w:sz w:val="20"/>
          <w:szCs w:val="20"/>
        </w:rPr>
        <w:t>event</w:t>
      </w:r>
      <w:r>
        <w:rPr>
          <w:rFonts w:ascii="Arial" w:eastAsia="Songti SC Regular" w:hAnsi="Arial"/>
          <w:sz w:val="20"/>
          <w:szCs w:val="20"/>
        </w:rPr>
        <w:t>”</w:t>
      </w:r>
      <w:r w:rsidRPr="003301AA">
        <w:rPr>
          <w:rFonts w:ascii="Arial" w:eastAsia="Songti SC Regular" w:hAnsi="Arial"/>
          <w:sz w:val="20"/>
          <w:szCs w:val="20"/>
        </w:rPr>
        <w:t>: 4}</w:t>
      </w:r>
    </w:p>
    <w:p w14:paraId="1A4CDF93" w14:textId="77777777" w:rsidR="001D4AD3" w:rsidRPr="00205AD9" w:rsidRDefault="001D4AD3" w:rsidP="001D4AD3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Sequencer</w:t>
      </w:r>
      <w:r>
        <w:rPr>
          <w:rFonts w:hint="eastAsia"/>
        </w:rPr>
        <w:t>会监听</w:t>
      </w:r>
      <w:r>
        <w:rPr>
          <w:rFonts w:hint="eastAsia"/>
        </w:rPr>
        <w:t>logger</w:t>
      </w:r>
      <w:r>
        <w:rPr>
          <w:rFonts w:hint="eastAsia"/>
        </w:rPr>
        <w:t>的</w:t>
      </w:r>
      <w:r>
        <w:rPr>
          <w:rFonts w:ascii="Arial" w:eastAsia="Songti SC Regular" w:hAnsi="Arial"/>
          <w:sz w:val="20"/>
          <w:szCs w:val="20"/>
        </w:rPr>
        <w:t xml:space="preserve">"event": </w:t>
      </w:r>
      <w:r>
        <w:rPr>
          <w:rFonts w:ascii="Arial" w:eastAsia="Songti SC Regular" w:hAnsi="Arial" w:hint="eastAsia"/>
          <w:sz w:val="20"/>
          <w:szCs w:val="20"/>
        </w:rPr>
        <w:t>5</w:t>
      </w:r>
      <w:r>
        <w:rPr>
          <w:rFonts w:ascii="Arial" w:eastAsia="Songti SC Regular" w:hAnsi="Arial" w:hint="eastAsia"/>
          <w:sz w:val="20"/>
          <w:szCs w:val="20"/>
        </w:rPr>
        <w:t>，并获取</w:t>
      </w:r>
      <w:r>
        <w:rPr>
          <w:rFonts w:ascii="Arial" w:eastAsia="Songti SC Regular" w:hAnsi="Arial" w:hint="eastAsia"/>
          <w:sz w:val="20"/>
          <w:szCs w:val="20"/>
        </w:rPr>
        <w:t>error_code</w:t>
      </w:r>
      <w:r>
        <w:rPr>
          <w:rFonts w:ascii="Arial" w:eastAsia="Songti SC Regular" w:hAnsi="Arial" w:hint="eastAsia"/>
          <w:sz w:val="20"/>
          <w:szCs w:val="20"/>
        </w:rPr>
        <w:t>是否为</w:t>
      </w:r>
      <w:r>
        <w:rPr>
          <w:rFonts w:ascii="Arial" w:eastAsia="Songti SC Regular" w:hAnsi="Arial" w:hint="eastAsia"/>
          <w:sz w:val="20"/>
          <w:szCs w:val="20"/>
        </w:rPr>
        <w:t>-10005</w:t>
      </w:r>
      <w:r>
        <w:rPr>
          <w:rFonts w:ascii="Arial" w:eastAsia="Songti SC Regular" w:hAnsi="Arial" w:hint="eastAsia"/>
          <w:sz w:val="20"/>
          <w:szCs w:val="20"/>
        </w:rPr>
        <w:t>，以判断</w:t>
      </w:r>
      <w:r>
        <w:rPr>
          <w:rFonts w:ascii="Arial" w:eastAsia="Songti SC Regular" w:hAnsi="Arial" w:hint="eastAsia"/>
          <w:sz w:val="20"/>
          <w:szCs w:val="20"/>
        </w:rPr>
        <w:t>AmIOk</w:t>
      </w:r>
    </w:p>
    <w:p w14:paraId="73069DF7" w14:textId="77777777" w:rsidR="000B2811" w:rsidRDefault="000B2811" w:rsidP="001D4AD3">
      <w:pPr>
        <w:pStyle w:val="a4"/>
        <w:ind w:left="360" w:firstLineChars="0" w:firstLine="0"/>
      </w:pPr>
    </w:p>
    <w:p w14:paraId="3BFC749D" w14:textId="04FF6FAB" w:rsidR="000B2811" w:rsidRPr="0002363C" w:rsidRDefault="00B67A03" w:rsidP="000B2811">
      <w:pPr>
        <w:pStyle w:val="2"/>
        <w:rPr>
          <w:u w:val="single"/>
        </w:rPr>
      </w:pPr>
      <w:bookmarkStart w:id="17" w:name="_Toc334178415"/>
      <w:r>
        <w:rPr>
          <w:rFonts w:hint="eastAsia"/>
          <w:u w:val="single"/>
        </w:rPr>
        <w:t>Sequencer RPC</w:t>
      </w:r>
      <w:bookmarkEnd w:id="17"/>
    </w:p>
    <w:p w14:paraId="59847C43" w14:textId="45B98754" w:rsidR="00FE4A5E" w:rsidRPr="00FE4A5E" w:rsidRDefault="00FE4A5E" w:rsidP="00FE4A5E">
      <w:pPr>
        <w:pStyle w:val="a4"/>
        <w:ind w:left="360" w:firstLineChars="0" w:firstLine="0"/>
        <w:rPr>
          <w:b/>
          <w:i/>
        </w:rPr>
      </w:pPr>
      <w:r w:rsidRPr="00FE4A5E">
        <w:rPr>
          <w:rFonts w:hint="eastAsia"/>
          <w:b/>
          <w:i/>
        </w:rPr>
        <w:t>协议</w:t>
      </w:r>
    </w:p>
    <w:p w14:paraId="776EA4D7" w14:textId="1F068E0E" w:rsidR="00035C8A" w:rsidRDefault="00035C8A" w:rsidP="00FE4A5E">
      <w:pPr>
        <w:pStyle w:val="a4"/>
        <w:ind w:left="360" w:firstLineChars="0" w:firstLine="0"/>
      </w:pPr>
      <w:r>
        <w:rPr>
          <w:rFonts w:hint="eastAsia"/>
        </w:rPr>
        <w:t>请求应答消息全部将以</w:t>
      </w:r>
      <w:r>
        <w:rPr>
          <w:rFonts w:hint="eastAsia"/>
        </w:rPr>
        <w:t>Json</w:t>
      </w:r>
      <w:r>
        <w:rPr>
          <w:rFonts w:hint="eastAsia"/>
        </w:rPr>
        <w:t>格式字符串发送和接收。</w:t>
      </w:r>
    </w:p>
    <w:p w14:paraId="5FE7001E" w14:textId="18C923C9" w:rsidR="000B2811" w:rsidRDefault="009527E3" w:rsidP="001D4AD3">
      <w:pPr>
        <w:pStyle w:val="a4"/>
        <w:ind w:left="360" w:firstLineChars="0" w:firstLine="0"/>
      </w:pPr>
      <w:r>
        <w:rPr>
          <w:rFonts w:hint="eastAsia"/>
        </w:rPr>
        <w:t>请求</w:t>
      </w:r>
      <w:r w:rsidR="00287AB7">
        <w:rPr>
          <w:rFonts w:hint="eastAsia"/>
        </w:rPr>
        <w:t>(REQ)</w:t>
      </w:r>
      <w:r>
        <w:rPr>
          <w:rFonts w:hint="eastAsia"/>
        </w:rPr>
        <w:t>消息格式定义：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07"/>
      </w:tblGrid>
      <w:tr w:rsidR="009527E3" w14:paraId="2F863541" w14:textId="77777777" w:rsidTr="007357DC">
        <w:tc>
          <w:tcPr>
            <w:tcW w:w="1449" w:type="dxa"/>
          </w:tcPr>
          <w:p w14:paraId="0836C59C" w14:textId="26E37A45" w:rsidR="009527E3" w:rsidRDefault="007357DC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键</w:t>
            </w:r>
          </w:p>
        </w:tc>
        <w:tc>
          <w:tcPr>
            <w:tcW w:w="6707" w:type="dxa"/>
          </w:tcPr>
          <w:p w14:paraId="3847A4B3" w14:textId="7FD67544" w:rsidR="009527E3" w:rsidRDefault="007357DC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定义</w:t>
            </w:r>
          </w:p>
        </w:tc>
      </w:tr>
      <w:tr w:rsidR="009527E3" w14:paraId="063F6083" w14:textId="77777777" w:rsidTr="007357DC">
        <w:tc>
          <w:tcPr>
            <w:tcW w:w="1449" w:type="dxa"/>
          </w:tcPr>
          <w:p w14:paraId="4AB5CA5E" w14:textId="3336B76B" w:rsidR="009527E3" w:rsidRDefault="007357DC" w:rsidP="001D4AD3">
            <w:pPr>
              <w:pStyle w:val="a4"/>
              <w:ind w:firstLineChars="0" w:firstLine="0"/>
            </w:pPr>
            <w:r>
              <w:t>j</w:t>
            </w:r>
            <w:r>
              <w:rPr>
                <w:rFonts w:hint="eastAsia"/>
              </w:rPr>
              <w:t>sonrpc</w:t>
            </w:r>
          </w:p>
        </w:tc>
        <w:tc>
          <w:tcPr>
            <w:tcW w:w="6707" w:type="dxa"/>
          </w:tcPr>
          <w:p w14:paraId="3B214420" w14:textId="1CD6BC41" w:rsidR="009527E3" w:rsidRDefault="007357DC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协议的版本</w:t>
            </w:r>
          </w:p>
        </w:tc>
      </w:tr>
      <w:tr w:rsidR="009527E3" w14:paraId="7A6965FB" w14:textId="77777777" w:rsidTr="007357DC">
        <w:tc>
          <w:tcPr>
            <w:tcW w:w="1449" w:type="dxa"/>
          </w:tcPr>
          <w:p w14:paraId="48662FBF" w14:textId="397120DF" w:rsidR="009527E3" w:rsidRDefault="007357DC" w:rsidP="001D4AD3">
            <w:pPr>
              <w:pStyle w:val="a4"/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6707" w:type="dxa"/>
          </w:tcPr>
          <w:p w14:paraId="13428808" w14:textId="4406E0A8" w:rsidR="009527E3" w:rsidRDefault="007357DC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uuid</w:t>
            </w:r>
          </w:p>
        </w:tc>
      </w:tr>
      <w:tr w:rsidR="009527E3" w14:paraId="4127E342" w14:textId="77777777" w:rsidTr="007357DC">
        <w:tc>
          <w:tcPr>
            <w:tcW w:w="1449" w:type="dxa"/>
          </w:tcPr>
          <w:p w14:paraId="387A4E89" w14:textId="62203AA7" w:rsidR="009527E3" w:rsidRDefault="007357DC" w:rsidP="001D4AD3">
            <w:pPr>
              <w:pStyle w:val="a4"/>
              <w:ind w:firstLineChars="0" w:firstLine="0"/>
            </w:pPr>
            <w:r>
              <w:t>f</w:t>
            </w:r>
            <w:r>
              <w:rPr>
                <w:rFonts w:hint="eastAsia"/>
              </w:rPr>
              <w:t>unction</w:t>
            </w:r>
          </w:p>
        </w:tc>
        <w:tc>
          <w:tcPr>
            <w:tcW w:w="6707" w:type="dxa"/>
          </w:tcPr>
          <w:p w14:paraId="4723BD74" w14:textId="37720429" w:rsidR="009527E3" w:rsidRDefault="007357DC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功能函数</w:t>
            </w:r>
          </w:p>
        </w:tc>
      </w:tr>
      <w:tr w:rsidR="009527E3" w14:paraId="79DE97D6" w14:textId="77777777" w:rsidTr="007357DC">
        <w:tc>
          <w:tcPr>
            <w:tcW w:w="1449" w:type="dxa"/>
          </w:tcPr>
          <w:p w14:paraId="324625D5" w14:textId="1D1FECE1" w:rsidR="009527E3" w:rsidRDefault="007357DC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params</w:t>
            </w:r>
          </w:p>
        </w:tc>
        <w:tc>
          <w:tcPr>
            <w:tcW w:w="6707" w:type="dxa"/>
          </w:tcPr>
          <w:p w14:paraId="48262176" w14:textId="2C167881" w:rsidR="009527E3" w:rsidRDefault="007357DC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参数</w:t>
            </w:r>
          </w:p>
        </w:tc>
      </w:tr>
    </w:tbl>
    <w:p w14:paraId="0A1FE3E8" w14:textId="77777777" w:rsidR="002D2C5D" w:rsidRDefault="002D2C5D" w:rsidP="001D4AD3">
      <w:pPr>
        <w:pStyle w:val="a4"/>
        <w:ind w:left="360" w:firstLineChars="0" w:firstLine="0"/>
      </w:pPr>
    </w:p>
    <w:p w14:paraId="3686F969" w14:textId="56808BD2" w:rsidR="009527E3" w:rsidRDefault="00035C8A" w:rsidP="001D4AD3">
      <w:pPr>
        <w:pStyle w:val="a4"/>
        <w:ind w:left="360" w:firstLineChars="0" w:firstLine="0"/>
      </w:pPr>
      <w:r>
        <w:rPr>
          <w:rFonts w:hint="eastAsia"/>
        </w:rPr>
        <w:t>应答</w:t>
      </w:r>
      <w:r>
        <w:rPr>
          <w:rFonts w:hint="eastAsia"/>
        </w:rPr>
        <w:t>(REP)</w:t>
      </w:r>
      <w:r>
        <w:rPr>
          <w:rFonts w:hint="eastAsia"/>
        </w:rPr>
        <w:t>消息格式定义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07"/>
      </w:tblGrid>
      <w:tr w:rsidR="002D2C5D" w14:paraId="3023EC2B" w14:textId="77777777" w:rsidTr="00FE4A5E">
        <w:tc>
          <w:tcPr>
            <w:tcW w:w="1449" w:type="dxa"/>
          </w:tcPr>
          <w:p w14:paraId="0C261B45" w14:textId="77777777" w:rsidR="002D2C5D" w:rsidRDefault="002D2C5D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键</w:t>
            </w:r>
          </w:p>
        </w:tc>
        <w:tc>
          <w:tcPr>
            <w:tcW w:w="6707" w:type="dxa"/>
          </w:tcPr>
          <w:p w14:paraId="2CF0E23C" w14:textId="77777777" w:rsidR="002D2C5D" w:rsidRDefault="002D2C5D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定义</w:t>
            </w:r>
          </w:p>
        </w:tc>
      </w:tr>
      <w:tr w:rsidR="002D2C5D" w14:paraId="383E6CFC" w14:textId="77777777" w:rsidTr="00FE4A5E">
        <w:tc>
          <w:tcPr>
            <w:tcW w:w="1449" w:type="dxa"/>
          </w:tcPr>
          <w:p w14:paraId="6D27F553" w14:textId="77777777" w:rsidR="002D2C5D" w:rsidRDefault="002D2C5D" w:rsidP="00FE4A5E">
            <w:pPr>
              <w:pStyle w:val="a4"/>
              <w:ind w:firstLineChars="0" w:firstLine="0"/>
            </w:pPr>
            <w:r>
              <w:t>j</w:t>
            </w:r>
            <w:r>
              <w:rPr>
                <w:rFonts w:hint="eastAsia"/>
              </w:rPr>
              <w:t>sonrpc</w:t>
            </w:r>
          </w:p>
        </w:tc>
        <w:tc>
          <w:tcPr>
            <w:tcW w:w="6707" w:type="dxa"/>
          </w:tcPr>
          <w:p w14:paraId="30FB6AD6" w14:textId="77777777" w:rsidR="002D2C5D" w:rsidRDefault="002D2C5D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协议的版本</w:t>
            </w:r>
          </w:p>
        </w:tc>
      </w:tr>
      <w:tr w:rsidR="002D2C5D" w14:paraId="686E45E3" w14:textId="77777777" w:rsidTr="00FE4A5E">
        <w:tc>
          <w:tcPr>
            <w:tcW w:w="1449" w:type="dxa"/>
          </w:tcPr>
          <w:p w14:paraId="4DE7BFD6" w14:textId="77777777" w:rsidR="002D2C5D" w:rsidRDefault="002D2C5D" w:rsidP="00FE4A5E">
            <w:pPr>
              <w:pStyle w:val="a4"/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6707" w:type="dxa"/>
          </w:tcPr>
          <w:p w14:paraId="4EB748BC" w14:textId="77777777" w:rsidR="002D2C5D" w:rsidRDefault="002D2C5D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uuid</w:t>
            </w:r>
          </w:p>
        </w:tc>
      </w:tr>
      <w:tr w:rsidR="002D2C5D" w14:paraId="34B7CA90" w14:textId="77777777" w:rsidTr="00FE4A5E">
        <w:tc>
          <w:tcPr>
            <w:tcW w:w="1449" w:type="dxa"/>
          </w:tcPr>
          <w:p w14:paraId="697BFD63" w14:textId="2F4F0112" w:rsidR="002D2C5D" w:rsidRDefault="00FC66A4" w:rsidP="00FE4A5E">
            <w:pPr>
              <w:pStyle w:val="a4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</w:p>
        </w:tc>
        <w:tc>
          <w:tcPr>
            <w:tcW w:w="6707" w:type="dxa"/>
          </w:tcPr>
          <w:p w14:paraId="38B0F237" w14:textId="46B248A4" w:rsidR="00FE4A5E" w:rsidRDefault="00FE4A5E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仅当错误发生时，此键值才会出现，和</w:t>
            </w:r>
            <w:r>
              <w:rPr>
                <w:rFonts w:hint="eastAsia"/>
              </w:rPr>
              <w:t>result</w:t>
            </w:r>
            <w:r>
              <w:rPr>
                <w:rFonts w:hint="eastAsia"/>
              </w:rPr>
              <w:t>键不能同时出现。</w:t>
            </w:r>
          </w:p>
          <w:p w14:paraId="6A787B86" w14:textId="77777777" w:rsidR="00FE4A5E" w:rsidRDefault="00FE4A5E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此键值下有两键值，分别是</w:t>
            </w:r>
          </w:p>
          <w:p w14:paraId="7C65964A" w14:textId="18F5C44E" w:rsidR="00FE4A5E" w:rsidRDefault="00FE4A5E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：负整型错误代码</w:t>
            </w:r>
          </w:p>
          <w:p w14:paraId="54B4BCB2" w14:textId="5C7C1C10" w:rsidR="00FE4A5E" w:rsidRDefault="00FE4A5E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message</w:t>
            </w:r>
            <w:r>
              <w:rPr>
                <w:rFonts w:hint="eastAsia"/>
              </w:rPr>
              <w:t>：错误信息描述</w:t>
            </w:r>
          </w:p>
        </w:tc>
      </w:tr>
      <w:tr w:rsidR="002D2C5D" w14:paraId="28F2EAA1" w14:textId="77777777" w:rsidTr="00FE4A5E">
        <w:tc>
          <w:tcPr>
            <w:tcW w:w="1449" w:type="dxa"/>
          </w:tcPr>
          <w:p w14:paraId="09E2BE3F" w14:textId="7411F9A5" w:rsidR="002D2C5D" w:rsidRDefault="00FC66A4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6707" w:type="dxa"/>
          </w:tcPr>
          <w:p w14:paraId="5AA938BF" w14:textId="359E9DFE" w:rsidR="002D2C5D" w:rsidRDefault="00FE4A5E" w:rsidP="00FE4A5E">
            <w:pPr>
              <w:pStyle w:val="a4"/>
              <w:ind w:firstLineChars="0" w:firstLine="0"/>
            </w:pP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function</w:t>
            </w:r>
            <w:r>
              <w:rPr>
                <w:rFonts w:hint="eastAsia"/>
              </w:rPr>
              <w:t>执行的返回。如果</w:t>
            </w:r>
            <w:r>
              <w:rPr>
                <w:rFonts w:hint="eastAsia"/>
              </w:rPr>
              <w:t>function</w:t>
            </w:r>
            <w:r>
              <w:rPr>
                <w:rFonts w:hint="eastAsia"/>
              </w:rPr>
              <w:t>没有返回，此键值应设置为空字符串</w:t>
            </w:r>
          </w:p>
        </w:tc>
      </w:tr>
    </w:tbl>
    <w:p w14:paraId="05801081" w14:textId="77777777" w:rsidR="00287AB7" w:rsidRDefault="00287AB7" w:rsidP="001D4AD3">
      <w:pPr>
        <w:pStyle w:val="a4"/>
        <w:ind w:left="360" w:firstLineChars="0" w:firstLine="0"/>
      </w:pPr>
    </w:p>
    <w:p w14:paraId="211FE5A1" w14:textId="798973C9" w:rsidR="00FE4A5E" w:rsidRPr="00FE4A5E" w:rsidRDefault="00FE4A5E" w:rsidP="001D4AD3">
      <w:pPr>
        <w:pStyle w:val="a4"/>
        <w:ind w:left="360" w:firstLineChars="0" w:firstLine="0"/>
        <w:rPr>
          <w:i/>
        </w:rPr>
      </w:pPr>
      <w:r w:rsidRPr="00FE4A5E">
        <w:rPr>
          <w:rFonts w:hint="eastAsia"/>
          <w:i/>
        </w:rPr>
        <w:t>应用</w:t>
      </w:r>
    </w:p>
    <w:tbl>
      <w:tblPr>
        <w:tblStyle w:val="a3"/>
        <w:tblW w:w="9073" w:type="dxa"/>
        <w:tblInd w:w="-176" w:type="dxa"/>
        <w:tblLook w:val="04A0" w:firstRow="1" w:lastRow="0" w:firstColumn="1" w:lastColumn="0" w:noHBand="0" w:noVBand="1"/>
      </w:tblPr>
      <w:tblGrid>
        <w:gridCol w:w="1071"/>
        <w:gridCol w:w="2536"/>
        <w:gridCol w:w="2844"/>
        <w:gridCol w:w="2622"/>
      </w:tblGrid>
      <w:tr w:rsidR="00075031" w14:paraId="4933D363" w14:textId="77777777" w:rsidTr="00DA52B0">
        <w:tc>
          <w:tcPr>
            <w:tcW w:w="6117" w:type="dxa"/>
            <w:gridSpan w:val="3"/>
          </w:tcPr>
          <w:p w14:paraId="5BD6E803" w14:textId="7BFF88E7" w:rsidR="00075031" w:rsidRDefault="00075031" w:rsidP="00DA52B0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REQ</w:t>
            </w:r>
          </w:p>
        </w:tc>
        <w:tc>
          <w:tcPr>
            <w:tcW w:w="2956" w:type="dxa"/>
          </w:tcPr>
          <w:p w14:paraId="5E8FAEDA" w14:textId="1533FF88" w:rsidR="00075031" w:rsidRDefault="00075031" w:rsidP="00DA52B0">
            <w:pPr>
              <w:pStyle w:val="a4"/>
              <w:ind w:rightChars="-45" w:right="-108" w:firstLineChars="0" w:firstLine="0"/>
            </w:pPr>
            <w:r>
              <w:rPr>
                <w:rFonts w:hint="eastAsia"/>
              </w:rPr>
              <w:t>REP</w:t>
            </w:r>
          </w:p>
        </w:tc>
      </w:tr>
      <w:tr w:rsidR="00DA52B0" w14:paraId="728BA8ED" w14:textId="77777777" w:rsidTr="00DA52B0">
        <w:tc>
          <w:tcPr>
            <w:tcW w:w="1071" w:type="dxa"/>
          </w:tcPr>
          <w:p w14:paraId="64414FE9" w14:textId="06DEB065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function</w:t>
            </w:r>
          </w:p>
        </w:tc>
        <w:tc>
          <w:tcPr>
            <w:tcW w:w="1512" w:type="dxa"/>
          </w:tcPr>
          <w:p w14:paraId="38A37A68" w14:textId="2821B7B5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params</w:t>
            </w:r>
          </w:p>
        </w:tc>
        <w:tc>
          <w:tcPr>
            <w:tcW w:w="3534" w:type="dxa"/>
          </w:tcPr>
          <w:p w14:paraId="729BBCAC" w14:textId="30916A41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  <w:tc>
          <w:tcPr>
            <w:tcW w:w="2956" w:type="dxa"/>
          </w:tcPr>
          <w:p w14:paraId="5BA20AF8" w14:textId="75D474A2" w:rsidR="00075031" w:rsidRDefault="00075031" w:rsidP="001D4AD3">
            <w:pPr>
              <w:pStyle w:val="a4"/>
              <w:ind w:firstLineChars="0" w:firstLine="0"/>
            </w:pPr>
            <w:r>
              <w:t>r</w:t>
            </w:r>
            <w:r>
              <w:rPr>
                <w:rFonts w:hint="eastAsia"/>
              </w:rPr>
              <w:t>esult</w:t>
            </w:r>
          </w:p>
        </w:tc>
      </w:tr>
      <w:tr w:rsidR="00DA52B0" w14:paraId="32CB95D2" w14:textId="77777777" w:rsidTr="00DA52B0">
        <w:tc>
          <w:tcPr>
            <w:tcW w:w="1071" w:type="dxa"/>
          </w:tcPr>
          <w:p w14:paraId="72DC8E52" w14:textId="728B55C5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status</w:t>
            </w:r>
          </w:p>
        </w:tc>
        <w:tc>
          <w:tcPr>
            <w:tcW w:w="1512" w:type="dxa"/>
          </w:tcPr>
          <w:p w14:paraId="124CD44E" w14:textId="4756AAB8" w:rsidR="00075031" w:rsidRDefault="00DA52B0" w:rsidP="001D4AD3">
            <w:pPr>
              <w:pStyle w:val="a4"/>
              <w:ind w:firstLineChars="0" w:firstLine="0"/>
            </w:pPr>
            <w:r>
              <w:t>“”</w:t>
            </w:r>
          </w:p>
        </w:tc>
        <w:tc>
          <w:tcPr>
            <w:tcW w:w="3534" w:type="dxa"/>
          </w:tcPr>
          <w:p w14:paraId="28797932" w14:textId="04D3C20F" w:rsidR="00075031" w:rsidRDefault="00DA52B0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询问</w:t>
            </w:r>
            <w:r>
              <w:rPr>
                <w:rFonts w:hint="eastAsia"/>
              </w:rPr>
              <w:t>sequencer</w:t>
            </w:r>
            <w:r>
              <w:rPr>
                <w:rFonts w:hint="eastAsia"/>
              </w:rPr>
              <w:t>状态</w:t>
            </w:r>
          </w:p>
        </w:tc>
        <w:tc>
          <w:tcPr>
            <w:tcW w:w="2956" w:type="dxa"/>
          </w:tcPr>
          <w:p w14:paraId="49C32104" w14:textId="77777777" w:rsidR="00075031" w:rsidRDefault="00DA52B0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有三中状态</w:t>
            </w:r>
          </w:p>
          <w:p w14:paraId="095EFF3D" w14:textId="2D836606" w:rsidR="00DA52B0" w:rsidRDefault="00DA52B0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NONLOADED:</w:t>
            </w:r>
            <w:r>
              <w:rPr>
                <w:rFonts w:hint="eastAsia"/>
              </w:rPr>
              <w:t>没有载入</w:t>
            </w:r>
            <w:r>
              <w:rPr>
                <w:rFonts w:hint="eastAsia"/>
              </w:rPr>
              <w:t>testplan</w:t>
            </w:r>
          </w:p>
          <w:p w14:paraId="12624656" w14:textId="629DB516" w:rsidR="00DA52B0" w:rsidRDefault="00DA52B0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READY:testplan</w:t>
            </w:r>
            <w:r>
              <w:rPr>
                <w:rFonts w:hint="eastAsia"/>
              </w:rPr>
              <w:t>已载入且可以开始执行</w:t>
            </w:r>
          </w:p>
          <w:p w14:paraId="572B4A3B" w14:textId="3D356128" w:rsidR="00DA52B0" w:rsidRDefault="00DA52B0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RUNNING</w:t>
            </w:r>
            <w:r>
              <w:rPr>
                <w:rFonts w:hint="eastAsia"/>
              </w:rPr>
              <w:t>：运行中</w:t>
            </w:r>
          </w:p>
        </w:tc>
      </w:tr>
      <w:tr w:rsidR="00DA52B0" w14:paraId="612397B4" w14:textId="77777777" w:rsidTr="00DA52B0">
        <w:tc>
          <w:tcPr>
            <w:tcW w:w="1071" w:type="dxa"/>
          </w:tcPr>
          <w:p w14:paraId="473F71B4" w14:textId="5F310684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run</w:t>
            </w:r>
          </w:p>
        </w:tc>
        <w:tc>
          <w:tcPr>
            <w:tcW w:w="1512" w:type="dxa"/>
          </w:tcPr>
          <w:p w14:paraId="49F59CE5" w14:textId="39321836" w:rsidR="00075031" w:rsidRDefault="00C650CC" w:rsidP="001D4AD3">
            <w:pPr>
              <w:pStyle w:val="a4"/>
              <w:ind w:firstLineChars="0" w:firstLine="0"/>
            </w:pPr>
            <w:r>
              <w:t>“”</w:t>
            </w:r>
            <w:r w:rsidR="00E61DEC">
              <w:rPr>
                <w:rFonts w:hint="eastAsia"/>
              </w:rPr>
              <w:t>或字典</w:t>
            </w:r>
          </w:p>
          <w:p w14:paraId="67F9ED1D" w14:textId="5A81142F" w:rsidR="00E61DEC" w:rsidRDefault="00E61DEC" w:rsidP="001D4AD3">
            <w:pPr>
              <w:pStyle w:val="a4"/>
              <w:ind w:firstLineChars="0" w:firstLine="0"/>
            </w:pPr>
            <w:r w:rsidRPr="00E61DEC">
              <w:t>attributes={MLBSN=s}</w:t>
            </w:r>
          </w:p>
        </w:tc>
        <w:tc>
          <w:tcPr>
            <w:tcW w:w="3534" w:type="dxa"/>
          </w:tcPr>
          <w:p w14:paraId="7A0A72DC" w14:textId="5CBEFCFB" w:rsidR="00075031" w:rsidRDefault="00E61DEC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顺序运行测试序列。如果</w:t>
            </w:r>
            <w:r>
              <w:rPr>
                <w:rFonts w:hint="eastAsia"/>
              </w:rPr>
              <w:t>sequencer</w:t>
            </w:r>
            <w:r>
              <w:rPr>
                <w:rFonts w:hint="eastAsia"/>
              </w:rPr>
              <w:t>启动时设置为</w:t>
            </w:r>
            <w:r>
              <w:rPr>
                <w:rFonts w:hint="eastAsia"/>
              </w:rPr>
              <w:t>fail</w:t>
            </w:r>
            <w:r>
              <w:rPr>
                <w:rFonts w:hint="eastAsia"/>
              </w:rPr>
              <w:t>继续测试，则会从头执行到最后，否则</w:t>
            </w:r>
            <w:r>
              <w:rPr>
                <w:rFonts w:hint="eastAsia"/>
              </w:rPr>
              <w:t>fail</w:t>
            </w:r>
            <w:r>
              <w:rPr>
                <w:rFonts w:hint="eastAsia"/>
              </w:rPr>
              <w:t>时将会停止</w:t>
            </w:r>
          </w:p>
        </w:tc>
        <w:tc>
          <w:tcPr>
            <w:tcW w:w="2956" w:type="dxa"/>
          </w:tcPr>
          <w:p w14:paraId="7DE54F63" w14:textId="1AB99EA1" w:rsidR="00075031" w:rsidRDefault="00E61DEC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True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False</w:t>
            </w:r>
          </w:p>
        </w:tc>
      </w:tr>
      <w:tr w:rsidR="00DA52B0" w14:paraId="6E57112E" w14:textId="77777777" w:rsidTr="00DA52B0">
        <w:tc>
          <w:tcPr>
            <w:tcW w:w="1071" w:type="dxa"/>
          </w:tcPr>
          <w:p w14:paraId="2D7FAF48" w14:textId="02AC57DE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load</w:t>
            </w:r>
          </w:p>
        </w:tc>
        <w:tc>
          <w:tcPr>
            <w:tcW w:w="1512" w:type="dxa"/>
          </w:tcPr>
          <w:p w14:paraId="16741D4C" w14:textId="1B428C77" w:rsidR="00075031" w:rsidRDefault="000E49DD" w:rsidP="001D4AD3">
            <w:pPr>
              <w:pStyle w:val="a4"/>
              <w:ind w:firstLineChars="0" w:firstLine="0"/>
            </w:pPr>
            <w:r>
              <w:t>T</w:t>
            </w:r>
            <w:r>
              <w:rPr>
                <w:rFonts w:hint="eastAsia"/>
              </w:rPr>
              <w:t>estpan</w:t>
            </w:r>
            <w:r>
              <w:rPr>
                <w:rFonts w:hint="eastAsia"/>
              </w:rPr>
              <w:t>路径</w:t>
            </w:r>
          </w:p>
        </w:tc>
        <w:tc>
          <w:tcPr>
            <w:tcW w:w="3534" w:type="dxa"/>
          </w:tcPr>
          <w:p w14:paraId="7F94B2AA" w14:textId="5E7670C9" w:rsidR="00075031" w:rsidRDefault="000E49DD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加载</w:t>
            </w:r>
            <w:r>
              <w:rPr>
                <w:rFonts w:hint="eastAsia"/>
              </w:rPr>
              <w:t>testplan(csv)</w:t>
            </w:r>
          </w:p>
        </w:tc>
        <w:tc>
          <w:tcPr>
            <w:tcW w:w="2956" w:type="dxa"/>
          </w:tcPr>
          <w:p w14:paraId="06971D98" w14:textId="3E6479DF" w:rsidR="00075031" w:rsidRDefault="000E49DD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[testplan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 xml:space="preserve">] </w:t>
            </w:r>
            <w:r>
              <w:rPr>
                <w:rFonts w:ascii="Helvetica" w:hAnsi="Helvetica" w:cs="Helvetica"/>
                <w:color w:val="000000"/>
                <w:kern w:val="0"/>
                <w:sz w:val="20"/>
                <w:szCs w:val="20"/>
              </w:rPr>
              <w:t>has been loaded</w:t>
            </w:r>
          </w:p>
        </w:tc>
      </w:tr>
      <w:tr w:rsidR="00DA52B0" w14:paraId="0E22841A" w14:textId="77777777" w:rsidTr="00DA52B0">
        <w:tc>
          <w:tcPr>
            <w:tcW w:w="1071" w:type="dxa"/>
          </w:tcPr>
          <w:p w14:paraId="1D3AFE0F" w14:textId="28B3930D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show</w:t>
            </w:r>
          </w:p>
        </w:tc>
        <w:tc>
          <w:tcPr>
            <w:tcW w:w="1512" w:type="dxa"/>
          </w:tcPr>
          <w:p w14:paraId="7B315219" w14:textId="48DF224B" w:rsidR="00075031" w:rsidRDefault="000E49DD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变量名称</w:t>
            </w:r>
          </w:p>
        </w:tc>
        <w:tc>
          <w:tcPr>
            <w:tcW w:w="3534" w:type="dxa"/>
          </w:tcPr>
          <w:p w14:paraId="2E278251" w14:textId="61D71646" w:rsidR="00075031" w:rsidRDefault="000E49DD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sequencer</w:t>
            </w:r>
            <w:r>
              <w:rPr>
                <w:rFonts w:hint="eastAsia"/>
              </w:rPr>
              <w:t>里保存的变量值</w:t>
            </w:r>
          </w:p>
        </w:tc>
        <w:tc>
          <w:tcPr>
            <w:tcW w:w="2956" w:type="dxa"/>
          </w:tcPr>
          <w:p w14:paraId="3CBF335E" w14:textId="7526355C" w:rsidR="00075031" w:rsidRDefault="000E49DD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变量值</w:t>
            </w:r>
          </w:p>
        </w:tc>
      </w:tr>
      <w:tr w:rsidR="00075031" w14:paraId="577E7DF5" w14:textId="77777777" w:rsidTr="00DA52B0">
        <w:tc>
          <w:tcPr>
            <w:tcW w:w="1071" w:type="dxa"/>
          </w:tcPr>
          <w:p w14:paraId="378494F9" w14:textId="7B70FC36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jump</w:t>
            </w:r>
          </w:p>
        </w:tc>
        <w:tc>
          <w:tcPr>
            <w:tcW w:w="1512" w:type="dxa"/>
          </w:tcPr>
          <w:p w14:paraId="7453EC7F" w14:textId="10ECF446" w:rsidR="00075031" w:rsidRDefault="0060102A" w:rsidP="001D4AD3">
            <w:pPr>
              <w:pStyle w:val="a4"/>
              <w:ind w:firstLineChars="0" w:firstLine="0"/>
            </w:pPr>
            <w:r>
              <w:t>T</w:t>
            </w:r>
            <w:r>
              <w:rPr>
                <w:rFonts w:hint="eastAsia"/>
              </w:rPr>
              <w:t>estplan</w:t>
            </w:r>
            <w:r>
              <w:rPr>
                <w:rFonts w:hint="eastAsia"/>
              </w:rPr>
              <w:t>的行号</w:t>
            </w:r>
            <w:r>
              <w:rPr>
                <w:rFonts w:hint="eastAsia"/>
              </w:rPr>
              <w:t>(1</w:t>
            </w:r>
            <w:r>
              <w:rPr>
                <w:rFonts w:hint="eastAsia"/>
              </w:rPr>
              <w:t>开始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，或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的名称</w:t>
            </w:r>
          </w:p>
        </w:tc>
        <w:tc>
          <w:tcPr>
            <w:tcW w:w="3534" w:type="dxa"/>
          </w:tcPr>
          <w:p w14:paraId="52A4AE62" w14:textId="0459E9C4" w:rsidR="00075031" w:rsidRDefault="0060102A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跳转到指定的行号或</w:t>
            </w:r>
            <w:r>
              <w:rPr>
                <w:rFonts w:hint="eastAsia"/>
              </w:rPr>
              <w:t>group</w:t>
            </w:r>
          </w:p>
        </w:tc>
        <w:tc>
          <w:tcPr>
            <w:tcW w:w="2956" w:type="dxa"/>
          </w:tcPr>
          <w:p w14:paraId="12C2D553" w14:textId="567E0C4A" w:rsidR="00075031" w:rsidRDefault="0060102A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返回下一步执行的列表，如</w:t>
            </w:r>
            <w:r w:rsidRPr="00575056">
              <w:rPr>
                <w:rFonts w:ascii="Helvetica" w:hAnsi="Helvetica" w:cs="Helvetica"/>
                <w:color w:val="000000"/>
                <w:kern w:val="0"/>
                <w:sz w:val="16"/>
                <w:szCs w:val="16"/>
              </w:rPr>
              <w:t>“{‘FUNCTION’:relay, ‘PARAM1’: BATTERY_POWER, …}”</w:t>
            </w:r>
          </w:p>
        </w:tc>
      </w:tr>
      <w:tr w:rsidR="00075031" w14:paraId="12E878DA" w14:textId="77777777" w:rsidTr="00DA52B0">
        <w:tc>
          <w:tcPr>
            <w:tcW w:w="1071" w:type="dxa"/>
          </w:tcPr>
          <w:p w14:paraId="21C3B762" w14:textId="3888AC96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list</w:t>
            </w:r>
          </w:p>
        </w:tc>
        <w:tc>
          <w:tcPr>
            <w:tcW w:w="1512" w:type="dxa"/>
          </w:tcPr>
          <w:p w14:paraId="6C5EFE38" w14:textId="2FA3B159" w:rsidR="00075031" w:rsidRDefault="0060102A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行数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行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，或</w:t>
            </w:r>
            <w:r>
              <w:rPr>
                <w:rFonts w:hint="eastAsia"/>
              </w:rPr>
              <w:t>all</w:t>
            </w:r>
          </w:p>
        </w:tc>
        <w:tc>
          <w:tcPr>
            <w:tcW w:w="3534" w:type="dxa"/>
          </w:tcPr>
          <w:p w14:paraId="134B9F76" w14:textId="0B5E34F6" w:rsidR="00075031" w:rsidRDefault="0060102A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列举</w:t>
            </w:r>
            <w:r w:rsidR="00575056">
              <w:rPr>
                <w:rFonts w:hint="eastAsia"/>
              </w:rPr>
              <w:t>已加载的测试项目</w:t>
            </w:r>
          </w:p>
        </w:tc>
        <w:tc>
          <w:tcPr>
            <w:tcW w:w="2956" w:type="dxa"/>
          </w:tcPr>
          <w:p w14:paraId="573121BF" w14:textId="02B7A436" w:rsidR="00075031" w:rsidRDefault="00575056" w:rsidP="00017963">
            <w:pPr>
              <w:pStyle w:val="a4"/>
              <w:spacing w:line="140" w:lineRule="exact"/>
              <w:ind w:left="357" w:firstLineChars="0" w:firstLine="0"/>
            </w:pPr>
            <w:r>
              <w:rPr>
                <w:rFonts w:hint="eastAsia"/>
              </w:rPr>
              <w:t>列举项目清单</w:t>
            </w:r>
            <w:r w:rsidR="00017963">
              <w:rPr>
                <w:rFonts w:hint="eastAsia"/>
              </w:rPr>
              <w:t>,</w:t>
            </w:r>
            <w:r w:rsidR="00017963">
              <w:rPr>
                <w:rFonts w:hint="eastAsia"/>
              </w:rPr>
              <w:t>如列举两行，返回如下：</w:t>
            </w:r>
            <w:r w:rsidR="00017963" w:rsidRPr="00017963">
              <w:rPr>
                <w:rFonts w:ascii="Andale Mono" w:hAnsi="Andale Mono" w:cs="Andale Mono"/>
                <w:color w:val="2FFF12"/>
                <w:kern w:val="0"/>
                <w:sz w:val="16"/>
                <w:szCs w:val="16"/>
              </w:rPr>
              <w:t>[[0, 0, 2], [1, "{'FUNCTION': 'add', 'PARAM1': '1', 'GROUP': 'GROUP', 'DESCRIPTION': 'ADD11', 'VAL': '', 'HIGH': '', 'TIMEOUT': '', 'PARAM2': '1', 'KEY': '', 'TID': 'ADD11', 'UNIT': '', 'LOW': ''}"], [2, "{'FUNCTION': 'add', 'PARAM1': '1', 'GROUP': 'GROUP', 'DESCRIPTION': 'ADD12', 'VAL': '', 'HIGH': '', 'TIMEOUT': '', 'PARAM2': '2', 'KEY': '', 'TID': 'ADD12', 'UNIT': '', 'LOW': ''}"]]</w:t>
            </w:r>
          </w:p>
        </w:tc>
      </w:tr>
      <w:tr w:rsidR="00075031" w14:paraId="6D41D604" w14:textId="77777777" w:rsidTr="00DA52B0">
        <w:tc>
          <w:tcPr>
            <w:tcW w:w="1071" w:type="dxa"/>
          </w:tcPr>
          <w:p w14:paraId="2A2F3E41" w14:textId="11BC436E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next</w:t>
            </w:r>
          </w:p>
        </w:tc>
        <w:tc>
          <w:tcPr>
            <w:tcW w:w="1512" w:type="dxa"/>
          </w:tcPr>
          <w:p w14:paraId="71741A3A" w14:textId="764F397D" w:rsidR="00075031" w:rsidRDefault="002217A2" w:rsidP="001D4AD3">
            <w:pPr>
              <w:pStyle w:val="a4"/>
              <w:ind w:firstLineChars="0" w:firstLine="0"/>
            </w:pPr>
            <w:r>
              <w:t>“”</w:t>
            </w:r>
          </w:p>
        </w:tc>
        <w:tc>
          <w:tcPr>
            <w:tcW w:w="3534" w:type="dxa"/>
          </w:tcPr>
          <w:p w14:paraId="0E1F2260" w14:textId="23912AF9" w:rsidR="00075031" w:rsidRDefault="002217A2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查询下一项行号</w:t>
            </w:r>
          </w:p>
        </w:tc>
        <w:tc>
          <w:tcPr>
            <w:tcW w:w="2956" w:type="dxa"/>
          </w:tcPr>
          <w:p w14:paraId="5B7687BA" w14:textId="18368E9F" w:rsidR="00075031" w:rsidRDefault="002217A2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下一测试项的行号</w:t>
            </w:r>
          </w:p>
        </w:tc>
      </w:tr>
      <w:tr w:rsidR="00075031" w14:paraId="613B97E2" w14:textId="77777777" w:rsidTr="00DA52B0">
        <w:tc>
          <w:tcPr>
            <w:tcW w:w="1071" w:type="dxa"/>
          </w:tcPr>
          <w:p w14:paraId="000EC22C" w14:textId="463EA2E6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step</w:t>
            </w:r>
          </w:p>
        </w:tc>
        <w:tc>
          <w:tcPr>
            <w:tcW w:w="1512" w:type="dxa"/>
          </w:tcPr>
          <w:p w14:paraId="513BB0EE" w14:textId="273161BC" w:rsidR="00075031" w:rsidRDefault="002217A2" w:rsidP="001D4AD3">
            <w:pPr>
              <w:pStyle w:val="a4"/>
              <w:ind w:firstLineChars="0" w:firstLine="0"/>
            </w:pPr>
            <w:r>
              <w:t>“”</w:t>
            </w:r>
          </w:p>
        </w:tc>
        <w:tc>
          <w:tcPr>
            <w:tcW w:w="3534" w:type="dxa"/>
          </w:tcPr>
          <w:p w14:paraId="79FF74F9" w14:textId="2C7F25B1" w:rsidR="00075031" w:rsidRDefault="002217A2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单步执行</w:t>
            </w:r>
          </w:p>
        </w:tc>
        <w:tc>
          <w:tcPr>
            <w:tcW w:w="2956" w:type="dxa"/>
          </w:tcPr>
          <w:p w14:paraId="58376C1E" w14:textId="1D8469DB" w:rsidR="00075031" w:rsidRDefault="002217A2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放回项目执行的结果和项目的描述清单</w:t>
            </w:r>
          </w:p>
        </w:tc>
      </w:tr>
      <w:tr w:rsidR="00075031" w14:paraId="1C10CE13" w14:textId="77777777" w:rsidTr="00DA52B0">
        <w:tc>
          <w:tcPr>
            <w:tcW w:w="1071" w:type="dxa"/>
          </w:tcPr>
          <w:p w14:paraId="03A378FA" w14:textId="4BBE7A95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abort</w:t>
            </w:r>
          </w:p>
        </w:tc>
        <w:tc>
          <w:tcPr>
            <w:tcW w:w="1512" w:type="dxa"/>
          </w:tcPr>
          <w:p w14:paraId="3164B316" w14:textId="763D0090" w:rsidR="00075031" w:rsidRDefault="002217A2" w:rsidP="001D4AD3">
            <w:pPr>
              <w:pStyle w:val="a4"/>
              <w:ind w:firstLineChars="0" w:firstLine="0"/>
            </w:pPr>
            <w:r>
              <w:t>“”</w:t>
            </w:r>
          </w:p>
        </w:tc>
        <w:tc>
          <w:tcPr>
            <w:tcW w:w="3534" w:type="dxa"/>
          </w:tcPr>
          <w:p w14:paraId="7F372988" w14:textId="77AFDC25" w:rsidR="00075031" w:rsidRDefault="002217A2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终端测试</w:t>
            </w:r>
          </w:p>
        </w:tc>
        <w:tc>
          <w:tcPr>
            <w:tcW w:w="2956" w:type="dxa"/>
          </w:tcPr>
          <w:p w14:paraId="02413EBF" w14:textId="3B16313C" w:rsidR="00075031" w:rsidRDefault="002217A2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True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False</w:t>
            </w:r>
          </w:p>
        </w:tc>
      </w:tr>
      <w:tr w:rsidR="00075031" w14:paraId="46238788" w14:textId="77777777" w:rsidTr="00DA52B0">
        <w:tc>
          <w:tcPr>
            <w:tcW w:w="1071" w:type="dxa"/>
          </w:tcPr>
          <w:p w14:paraId="17B2F5DF" w14:textId="5C133A8E" w:rsidR="00075031" w:rsidRDefault="00075031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wait</w:t>
            </w:r>
          </w:p>
        </w:tc>
        <w:tc>
          <w:tcPr>
            <w:tcW w:w="1512" w:type="dxa"/>
          </w:tcPr>
          <w:p w14:paraId="478F21E3" w14:textId="070D8214" w:rsidR="00075031" w:rsidRDefault="002217A2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超时时间</w:t>
            </w:r>
          </w:p>
        </w:tc>
        <w:tc>
          <w:tcPr>
            <w:tcW w:w="3534" w:type="dxa"/>
          </w:tcPr>
          <w:p w14:paraId="5913CBF1" w14:textId="2E53203F" w:rsidR="00075031" w:rsidRDefault="002217A2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>可以中间停断测试</w:t>
            </w:r>
          </w:p>
        </w:tc>
        <w:tc>
          <w:tcPr>
            <w:tcW w:w="2956" w:type="dxa"/>
          </w:tcPr>
          <w:p w14:paraId="6783CB84" w14:textId="5D722A86" w:rsidR="00075031" w:rsidRDefault="002217A2" w:rsidP="001D4AD3">
            <w:pPr>
              <w:pStyle w:val="a4"/>
              <w:ind w:firstLineChars="0" w:firstLine="0"/>
            </w:pPr>
            <w:r>
              <w:rPr>
                <w:rFonts w:hint="eastAsia"/>
              </w:rPr>
              <w:t xml:space="preserve">True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False</w:t>
            </w:r>
          </w:p>
        </w:tc>
      </w:tr>
    </w:tbl>
    <w:p w14:paraId="68851179" w14:textId="77777777" w:rsidR="0044405E" w:rsidRPr="0044405E" w:rsidRDefault="0044405E" w:rsidP="0044405E"/>
    <w:p w14:paraId="57E777EB" w14:textId="77777777" w:rsidR="0044405E" w:rsidRDefault="00E06ADD" w:rsidP="0044405E">
      <w:r w:rsidRPr="0044405E">
        <w:rPr>
          <w:rFonts w:hint="eastAsia"/>
        </w:rPr>
        <w:t>例：</w:t>
      </w:r>
    </w:p>
    <w:p w14:paraId="4B980A79" w14:textId="65F04517" w:rsidR="00E06ADD" w:rsidRPr="0044405E" w:rsidRDefault="00E06ADD" w:rsidP="0044405E">
      <w:r>
        <w:rPr>
          <w:rFonts w:hint="eastAsia"/>
        </w:rPr>
        <w:t>单步执行测试：</w:t>
      </w:r>
    </w:p>
    <w:p w14:paraId="4852ED4E" w14:textId="77777777" w:rsidR="00CA52C6" w:rsidRDefault="00CA52C6" w:rsidP="008A5190">
      <w:pPr>
        <w:ind w:firstLine="420"/>
      </w:pPr>
      <w:r>
        <w:rPr>
          <w:rFonts w:hint="eastAsia"/>
        </w:rPr>
        <w:t>发送：</w:t>
      </w:r>
    </w:p>
    <w:p w14:paraId="03324487" w14:textId="3066977D" w:rsidR="00E06ADD" w:rsidRPr="00F4128B" w:rsidRDefault="00E06ADD" w:rsidP="00F4128B">
      <w:pPr>
        <w:ind w:left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{"id":"f143164097ff11e58c6d3c15c2dab3ba","function":"step","jsonrpc":"1.0","params":""}</w:t>
      </w:r>
    </w:p>
    <w:p w14:paraId="6ACE5B31" w14:textId="31C1B627" w:rsidR="00CA52C6" w:rsidRDefault="00CA52C6" w:rsidP="00CA52C6">
      <w:pPr>
        <w:ind w:firstLine="420"/>
      </w:pPr>
      <w:r>
        <w:rPr>
          <w:rFonts w:hint="eastAsia"/>
        </w:rPr>
        <w:t>返回：</w:t>
      </w:r>
    </w:p>
    <w:p w14:paraId="6F75BFBF" w14:textId="0763C927" w:rsidR="00CA52C6" w:rsidRPr="00F4128B" w:rsidRDefault="00B44BF4" w:rsidP="00F4128B">
      <w:pPr>
        <w:ind w:left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{"jsonrpc": "1.0", "id": "f143164097ff11e58c6d3c15c2dab3ba", "result": [1, "{'FUNCTION': 'add', 'PARAM1': '1', 'GROUP': 'GROUP', 'DESCRIPTION': 'ADD11', 'VAL': '', 'HIGH': '', 'TIMEOUT': '', 'PARAM2': '1', 'KEY': '', 'TID': 'ADD11', 'UNIT': '', 'LOW': ''}"]}</w:t>
      </w:r>
    </w:p>
    <w:p w14:paraId="1D50F9B7" w14:textId="24D6A28E" w:rsidR="00E06ADD" w:rsidRDefault="00E06ADD" w:rsidP="00E06ADD">
      <w:r>
        <w:rPr>
          <w:rFonts w:hint="eastAsia"/>
        </w:rPr>
        <w:t>顺序执行测试</w:t>
      </w:r>
      <w:r w:rsidR="005E4065">
        <w:rPr>
          <w:rFonts w:hint="eastAsia"/>
        </w:rPr>
        <w:t>：</w:t>
      </w:r>
    </w:p>
    <w:p w14:paraId="2E7F7073" w14:textId="77777777" w:rsidR="00366A0F" w:rsidRDefault="00366A0F" w:rsidP="00366A0F">
      <w:pPr>
        <w:ind w:firstLine="420"/>
      </w:pPr>
      <w:r>
        <w:rPr>
          <w:rFonts w:hint="eastAsia"/>
        </w:rPr>
        <w:t>发送：</w:t>
      </w:r>
    </w:p>
    <w:p w14:paraId="301D86E8" w14:textId="6A09B8F4" w:rsidR="00E06ADD" w:rsidRPr="00F4128B" w:rsidRDefault="00E06ADD" w:rsidP="00F4128B">
      <w:pPr>
        <w:ind w:left="42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{"id":"f143164097ff11e58c6d3c15c2dab3ba","function":"</w:t>
      </w:r>
      <w:r w:rsidRPr="00F4128B"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run</w:t>
      </w: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","jsonrpc":"1.0","params":""}</w:t>
      </w:r>
    </w:p>
    <w:p w14:paraId="22D61D9D" w14:textId="77777777" w:rsidR="009228F5" w:rsidRDefault="009228F5" w:rsidP="00366A0F">
      <w:pPr>
        <w:ind w:left="420"/>
      </w:pPr>
    </w:p>
    <w:p w14:paraId="24A4601F" w14:textId="77777777" w:rsidR="009228F5" w:rsidRPr="003D33CC" w:rsidRDefault="009228F5" w:rsidP="009228F5">
      <w:pPr>
        <w:pStyle w:val="a4"/>
        <w:numPr>
          <w:ilvl w:val="0"/>
          <w:numId w:val="9"/>
        </w:numPr>
        <w:ind w:firstLineChars="0"/>
        <w:rPr>
          <w:b/>
          <w:color w:val="FF0000"/>
        </w:rPr>
      </w:pPr>
      <w:r w:rsidRPr="003D33CC">
        <w:rPr>
          <w:rFonts w:hint="eastAsia"/>
          <w:b/>
          <w:color w:val="FF0000"/>
        </w:rPr>
        <w:t>注意</w:t>
      </w:r>
    </w:p>
    <w:p w14:paraId="51083930" w14:textId="77777777" w:rsidR="009228F5" w:rsidRDefault="009228F5" w:rsidP="009228F5">
      <w:r>
        <w:rPr>
          <w:rFonts w:hint="eastAsia"/>
        </w:rPr>
        <w:t>State Machine</w:t>
      </w:r>
      <w:r>
        <w:rPr>
          <w:rFonts w:hint="eastAsia"/>
        </w:rPr>
        <w:t>在向</w:t>
      </w:r>
      <w:r>
        <w:rPr>
          <w:rFonts w:hint="eastAsia"/>
        </w:rPr>
        <w:t>Sequencer</w:t>
      </w:r>
      <w:r>
        <w:rPr>
          <w:rFonts w:hint="eastAsia"/>
        </w:rPr>
        <w:t>发送</w:t>
      </w:r>
      <w:r>
        <w:t>”</w:t>
      </w:r>
      <w:r>
        <w:rPr>
          <w:rFonts w:hint="eastAsia"/>
        </w:rPr>
        <w:t>function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run</w:t>
      </w:r>
      <w:r>
        <w:t>”</w:t>
      </w:r>
      <w:r>
        <w:rPr>
          <w:rFonts w:hint="eastAsia"/>
        </w:rPr>
        <w:t>请求时，如果</w:t>
      </w:r>
      <w:r>
        <w:rPr>
          <w:rFonts w:hint="eastAsia"/>
        </w:rPr>
        <w:t>State Machine</w:t>
      </w:r>
      <w:r>
        <w:rPr>
          <w:rFonts w:hint="eastAsia"/>
        </w:rPr>
        <w:t>中存在产品</w:t>
      </w:r>
      <w:r>
        <w:rPr>
          <w:rFonts w:hint="eastAsia"/>
        </w:rPr>
        <w:t>sn</w:t>
      </w:r>
      <w:r>
        <w:rPr>
          <w:rFonts w:hint="eastAsia"/>
        </w:rPr>
        <w:t>时，</w:t>
      </w:r>
      <w:r>
        <w:rPr>
          <w:rFonts w:hint="eastAsia"/>
        </w:rPr>
        <w:t>sn</w:t>
      </w:r>
      <w:r>
        <w:rPr>
          <w:rFonts w:hint="eastAsia"/>
        </w:rPr>
        <w:t>将会以</w:t>
      </w:r>
      <w:r>
        <w:rPr>
          <w:rFonts w:hint="eastAsia"/>
        </w:rPr>
        <w:t>params</w:t>
      </w:r>
      <w:r>
        <w:rPr>
          <w:rFonts w:hint="eastAsia"/>
        </w:rPr>
        <w:t>参数传给</w:t>
      </w:r>
      <w:r>
        <w:rPr>
          <w:rFonts w:hint="eastAsia"/>
        </w:rPr>
        <w:t>sequencer</w:t>
      </w:r>
      <w:r>
        <w:rPr>
          <w:rFonts w:hint="eastAsia"/>
        </w:rPr>
        <w:t>，格式如下：</w:t>
      </w:r>
    </w:p>
    <w:p w14:paraId="4386BB8E" w14:textId="77777777" w:rsidR="009228F5" w:rsidRPr="00F4128B" w:rsidRDefault="009228F5" w:rsidP="009228F5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{“id”:”f143164097ff11e58c6d3c15c2dab3ba”,”function”:”run”,”jsonrpc”:”1.0”,”params”:[{“attributes”:{“MLBSN”:”FN6620500B4GQD15W”}}]}</w:t>
      </w:r>
    </w:p>
    <w:p w14:paraId="522D084D" w14:textId="77777777" w:rsidR="009228F5" w:rsidRPr="00E06ADD" w:rsidRDefault="009228F5" w:rsidP="00366A0F">
      <w:pPr>
        <w:ind w:left="420"/>
      </w:pPr>
    </w:p>
    <w:p w14:paraId="42919621" w14:textId="54887B74" w:rsidR="00886357" w:rsidRPr="004C3D77" w:rsidRDefault="00D72742" w:rsidP="004C3D77">
      <w:pPr>
        <w:pStyle w:val="2"/>
        <w:rPr>
          <w:u w:val="single"/>
        </w:rPr>
      </w:pPr>
      <w:bookmarkStart w:id="18" w:name="_Toc334178416"/>
      <w:r w:rsidRPr="004C3D77">
        <w:rPr>
          <w:rFonts w:hint="eastAsia"/>
          <w:u w:val="single"/>
        </w:rPr>
        <w:t>Engine</w:t>
      </w:r>
      <w:r w:rsidR="00B8726E" w:rsidRPr="004C3D77">
        <w:rPr>
          <w:rFonts w:hint="eastAsia"/>
          <w:u w:val="single"/>
        </w:rPr>
        <w:t xml:space="preserve"> Publish</w:t>
      </w:r>
      <w:bookmarkEnd w:id="18"/>
    </w:p>
    <w:p w14:paraId="1FF761B2" w14:textId="774BE79B" w:rsidR="00766A43" w:rsidRDefault="0031172E">
      <w:r>
        <w:rPr>
          <w:rFonts w:hint="eastAsia"/>
        </w:rPr>
        <w:t>Engine</w:t>
      </w:r>
      <w:r w:rsidR="00E6394A">
        <w:rPr>
          <w:rFonts w:hint="eastAsia"/>
        </w:rPr>
        <w:t>发布的消息</w:t>
      </w:r>
      <w:r>
        <w:rPr>
          <w:rFonts w:hint="eastAsia"/>
        </w:rPr>
        <w:t>有心跳，</w:t>
      </w:r>
      <w:r w:rsidR="00766A43">
        <w:rPr>
          <w:rFonts w:hint="eastAsia"/>
        </w:rPr>
        <w:t>以及</w:t>
      </w:r>
      <w:r w:rsidR="00766A43">
        <w:rPr>
          <w:rFonts w:hint="eastAsia"/>
        </w:rPr>
        <w:t>REP_REQ</w:t>
      </w:r>
      <w:r w:rsidR="00766A43">
        <w:rPr>
          <w:rFonts w:hint="eastAsia"/>
        </w:rPr>
        <w:t>的接收或者返回的数据。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948"/>
        <w:gridCol w:w="785"/>
        <w:gridCol w:w="6423"/>
      </w:tblGrid>
      <w:tr w:rsidR="00E6394A" w14:paraId="58AFB875" w14:textId="77777777" w:rsidTr="00E6394A">
        <w:tc>
          <w:tcPr>
            <w:tcW w:w="948" w:type="dxa"/>
          </w:tcPr>
          <w:p w14:paraId="13B22A02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内容</w:t>
            </w:r>
          </w:p>
        </w:tc>
        <w:tc>
          <w:tcPr>
            <w:tcW w:w="785" w:type="dxa"/>
          </w:tcPr>
          <w:p w14:paraId="35024F64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键</w:t>
            </w:r>
          </w:p>
        </w:tc>
        <w:tc>
          <w:tcPr>
            <w:tcW w:w="6423" w:type="dxa"/>
          </w:tcPr>
          <w:p w14:paraId="34AC7FCD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解释</w:t>
            </w:r>
          </w:p>
        </w:tc>
      </w:tr>
      <w:tr w:rsidR="00E6394A" w14:paraId="221DDA83" w14:textId="77777777" w:rsidTr="00E6394A">
        <w:tc>
          <w:tcPr>
            <w:tcW w:w="948" w:type="dxa"/>
          </w:tcPr>
          <w:p w14:paraId="68444A4D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785" w:type="dxa"/>
          </w:tcPr>
          <w:p w14:paraId="1EE35819" w14:textId="77777777" w:rsidR="00E6394A" w:rsidRDefault="00E6394A" w:rsidP="00E6394A">
            <w:r>
              <w:rPr>
                <w:rFonts w:hint="eastAsia"/>
              </w:rPr>
              <w:t>无</w:t>
            </w:r>
          </w:p>
        </w:tc>
        <w:tc>
          <w:tcPr>
            <w:tcW w:w="6423" w:type="dxa"/>
          </w:tcPr>
          <w:p w14:paraId="12B76EAF" w14:textId="1E5DA540" w:rsidR="00E6394A" w:rsidRPr="00844A42" w:rsidRDefault="00E6394A" w:rsidP="00E6394A">
            <w:r>
              <w:rPr>
                <w:rFonts w:hint="eastAsia"/>
              </w:rPr>
              <w:t>发布者发布信息的时间，格式是</w:t>
            </w:r>
            <w:r>
              <w:rPr>
                <w:rFonts w:hint="eastAsia"/>
              </w:rPr>
              <w:t>mm-dd_hh:mm:ss.milisecond</w:t>
            </w:r>
            <w:r>
              <w:rPr>
                <w:rFonts w:hint="eastAsia"/>
              </w:rPr>
              <w:t>。如</w:t>
            </w:r>
            <w:r w:rsidR="00CC0EDE">
              <w:rPr>
                <w:rFonts w:hint="eastAsia"/>
              </w:rPr>
              <w:t>2</w:t>
            </w:r>
            <w:r w:rsidRPr="00C47DE8">
              <w:rPr>
                <w:rFonts w:ascii="Arial" w:eastAsia="Songti SC Regular" w:hAnsi="Arial"/>
                <w:sz w:val="20"/>
                <w:szCs w:val="20"/>
              </w:rPr>
              <w:t>0</w:t>
            </w:r>
            <w:r w:rsidR="00CC0EDE"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Pr="00C47DE8">
              <w:rPr>
                <w:rFonts w:ascii="Arial" w:eastAsia="Songti SC Regular" w:hAnsi="Arial"/>
                <w:sz w:val="20"/>
                <w:szCs w:val="20"/>
              </w:rPr>
              <w:t>6</w:t>
            </w:r>
            <w:r w:rsidR="00CC0EDE">
              <w:rPr>
                <w:rFonts w:ascii="Arial" w:eastAsia="Songti SC Regular" w:hAnsi="Arial" w:hint="eastAsia"/>
                <w:sz w:val="20"/>
                <w:szCs w:val="20"/>
              </w:rPr>
              <w:t>-06</w:t>
            </w:r>
            <w:r w:rsidR="00CC0EDE">
              <w:rPr>
                <w:rFonts w:ascii="Arial" w:eastAsia="Songti SC Regular" w:hAnsi="Arial"/>
                <w:sz w:val="20"/>
                <w:szCs w:val="20"/>
              </w:rPr>
              <w:t>-02</w:t>
            </w:r>
            <w:r w:rsidR="00CC0EDE">
              <w:rPr>
                <w:rFonts w:ascii="Arial" w:eastAsia="Songti SC Regular" w:hAnsi="Arial" w:hint="eastAsia"/>
                <w:sz w:val="20"/>
                <w:szCs w:val="20"/>
              </w:rPr>
              <w:t xml:space="preserve"> </w:t>
            </w:r>
            <w:r w:rsidRPr="00C47DE8">
              <w:rPr>
                <w:rFonts w:ascii="Arial" w:eastAsia="Songti SC Regular" w:hAnsi="Arial"/>
                <w:sz w:val="20"/>
                <w:szCs w:val="20"/>
              </w:rPr>
              <w:t>16:08:27.163768</w:t>
            </w:r>
          </w:p>
        </w:tc>
      </w:tr>
      <w:tr w:rsidR="00E6394A" w14:paraId="2D97DF1E" w14:textId="77777777" w:rsidTr="00E6394A">
        <w:tc>
          <w:tcPr>
            <w:tcW w:w="948" w:type="dxa"/>
          </w:tcPr>
          <w:p w14:paraId="6E548A23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等级</w:t>
            </w:r>
          </w:p>
        </w:tc>
        <w:tc>
          <w:tcPr>
            <w:tcW w:w="785" w:type="dxa"/>
          </w:tcPr>
          <w:p w14:paraId="3C44438C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6423" w:type="dxa"/>
          </w:tcPr>
          <w:p w14:paraId="21E01BD1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REPORTER:0, CRITICAL:1, INFO:2, DEBUG:3</w:t>
            </w:r>
          </w:p>
        </w:tc>
      </w:tr>
      <w:tr w:rsidR="00E6394A" w14:paraId="0BF6758F" w14:textId="77777777" w:rsidTr="00E6394A">
        <w:tc>
          <w:tcPr>
            <w:tcW w:w="948" w:type="dxa"/>
          </w:tcPr>
          <w:p w14:paraId="36575299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发布者</w:t>
            </w:r>
          </w:p>
        </w:tc>
        <w:tc>
          <w:tcPr>
            <w:tcW w:w="785" w:type="dxa"/>
          </w:tcPr>
          <w:p w14:paraId="4F08831C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6423" w:type="dxa"/>
          </w:tcPr>
          <w:p w14:paraId="149AA69C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发布者的身份标明</w:t>
            </w:r>
          </w:p>
        </w:tc>
      </w:tr>
      <w:tr w:rsidR="00E6394A" w14:paraId="22719E4B" w14:textId="77777777" w:rsidTr="00E6394A">
        <w:tc>
          <w:tcPr>
            <w:tcW w:w="948" w:type="dxa"/>
          </w:tcPr>
          <w:p w14:paraId="09089BFC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数据</w:t>
            </w:r>
          </w:p>
        </w:tc>
        <w:tc>
          <w:tcPr>
            <w:tcW w:w="785" w:type="dxa"/>
          </w:tcPr>
          <w:p w14:paraId="2A54CC65" w14:textId="77777777" w:rsidR="00E6394A" w:rsidRDefault="00E6394A" w:rsidP="00E6394A">
            <w:pPr>
              <w:pStyle w:val="a4"/>
              <w:ind w:firstLineChars="0" w:firstLine="0"/>
            </w:pP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423" w:type="dxa"/>
          </w:tcPr>
          <w:p w14:paraId="4EF28865" w14:textId="77777777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发布的数据，有两种</w:t>
            </w:r>
          </w:p>
          <w:p w14:paraId="11C6DB20" w14:textId="49675C5D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REP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REQ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格式数据，</w:t>
            </w:r>
          </w:p>
          <w:p w14:paraId="1231FADD" w14:textId="14D1106D" w:rsidR="00E6394A" w:rsidRDefault="00E6394A" w:rsidP="00E6394A">
            <w:pPr>
              <w:pStyle w:val="a4"/>
              <w:ind w:firstLineChars="0" w:firstLine="0"/>
            </w:pP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FCT_HEARTBEAT</w:t>
            </w:r>
          </w:p>
        </w:tc>
      </w:tr>
    </w:tbl>
    <w:p w14:paraId="1386B993" w14:textId="77777777" w:rsidR="00CC0EDE" w:rsidRDefault="00CC0EDE"/>
    <w:p w14:paraId="79665357" w14:textId="0A4BA85D" w:rsidR="00766A43" w:rsidRDefault="00CC0EDE">
      <w:r>
        <w:rPr>
          <w:rFonts w:hint="eastAsia"/>
        </w:rPr>
        <w:t>例</w:t>
      </w:r>
      <w:r w:rsidR="00E6394A">
        <w:rPr>
          <w:rFonts w:hint="eastAsia"/>
        </w:rPr>
        <w:t>：</w:t>
      </w:r>
    </w:p>
    <w:p w14:paraId="49FE3E48" w14:textId="56F8F220" w:rsidR="00CC0EDE" w:rsidRDefault="00C3040E">
      <w:r>
        <w:rPr>
          <w:rFonts w:hint="eastAsia"/>
        </w:rPr>
        <w:t>数据键值发布</w:t>
      </w:r>
      <w:r>
        <w:rPr>
          <w:rFonts w:hint="eastAsia"/>
        </w:rPr>
        <w:t>REQ</w:t>
      </w:r>
      <w:r w:rsidR="00CC0EDE">
        <w:rPr>
          <w:rFonts w:hint="eastAsia"/>
        </w:rPr>
        <w:t>接收到的请求数据：</w:t>
      </w:r>
    </w:p>
    <w:p w14:paraId="60564C27" w14:textId="5B4C69ED" w:rsidR="00E6394A" w:rsidRPr="00CC0EDE" w:rsidRDefault="00CC0EDE" w:rsidP="00F4128B">
      <w:pPr>
        <w:rPr>
          <w:rFonts w:ascii="Andale Mono" w:hAnsi="Andale Mono" w:cs="Andale Mono"/>
          <w:i/>
          <w:color w:val="000000" w:themeColor="text1"/>
          <w:kern w:val="0"/>
          <w:sz w:val="20"/>
          <w:szCs w:val="20"/>
        </w:rPr>
      </w:pPr>
      <w:r w:rsidRPr="00CC0EDE">
        <w:rPr>
          <w:rFonts w:hint="eastAsia"/>
          <w:i/>
          <w:color w:val="000000" w:themeColor="text1"/>
        </w:rPr>
        <w:tab/>
      </w: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&lt; Received &gt; </w:t>
      </w: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  <w:t>{"function": "add", "jsonrpc": "1.0", "params": ["1", "2"], "timeout": 3000, "id": "1bba6ccf320011e68b7e3c15c2dab3ba", "unit": ""}</w:t>
      </w:r>
    </w:p>
    <w:p w14:paraId="4130BCD1" w14:textId="64B78798" w:rsidR="00CC0EDE" w:rsidRDefault="00C3040E" w:rsidP="00CC0EDE">
      <w:r>
        <w:rPr>
          <w:rFonts w:hint="eastAsia"/>
        </w:rPr>
        <w:t>数据键值发布</w:t>
      </w:r>
      <w:r>
        <w:rPr>
          <w:rFonts w:hint="eastAsia"/>
        </w:rPr>
        <w:t>REP</w:t>
      </w:r>
      <w:r w:rsidR="00CC0EDE" w:rsidRPr="00CC0EDE">
        <w:rPr>
          <w:rFonts w:hint="eastAsia"/>
        </w:rPr>
        <w:t>应答的数据</w:t>
      </w:r>
    </w:p>
    <w:p w14:paraId="7A5D5BFD" w14:textId="5CBBD16F" w:rsidR="00CE79AB" w:rsidRPr="00F4128B" w:rsidRDefault="00CC0EDE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&lt; Result &gt; </w:t>
      </w: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  <w:t>{"id":"1bba6ccf320011e68b7e3c15c2dab3ba","jsonrpc":"1.0","result":3}</w:t>
      </w:r>
    </w:p>
    <w:p w14:paraId="71710C24" w14:textId="2F68AFDF" w:rsidR="00CE79AB" w:rsidRPr="004C3D77" w:rsidRDefault="00EA4F99" w:rsidP="004C3D77">
      <w:pPr>
        <w:pStyle w:val="2"/>
        <w:rPr>
          <w:u w:val="single"/>
        </w:rPr>
      </w:pPr>
      <w:bookmarkStart w:id="19" w:name="_Toc334178417"/>
      <w:r w:rsidRPr="004C3D77">
        <w:rPr>
          <w:rFonts w:hint="eastAsia"/>
          <w:u w:val="single"/>
        </w:rPr>
        <w:t xml:space="preserve">Engine </w:t>
      </w:r>
      <w:r w:rsidR="004F0EE3" w:rsidRPr="004C3D77">
        <w:rPr>
          <w:rFonts w:hint="eastAsia"/>
          <w:u w:val="single"/>
        </w:rPr>
        <w:t>RPC</w:t>
      </w:r>
      <w:bookmarkEnd w:id="19"/>
    </w:p>
    <w:p w14:paraId="7D4233E0" w14:textId="6606C841" w:rsidR="007F456F" w:rsidRDefault="007F456F" w:rsidP="00CE79AB">
      <w:r>
        <w:rPr>
          <w:rFonts w:hint="eastAsia"/>
        </w:rPr>
        <w:t>请求</w:t>
      </w:r>
      <w:r>
        <w:rPr>
          <w:rFonts w:hint="eastAsia"/>
        </w:rPr>
        <w:t>(REQ)</w:t>
      </w:r>
    </w:p>
    <w:p w14:paraId="7ADFFF88" w14:textId="6FCD0984" w:rsidR="00CE79AB" w:rsidRDefault="00CE79AB" w:rsidP="00CE79AB">
      <w:r>
        <w:rPr>
          <w:rFonts w:hint="eastAsia"/>
        </w:rPr>
        <w:t>向</w:t>
      </w:r>
      <w:r>
        <w:rPr>
          <w:rFonts w:hint="eastAsia"/>
        </w:rPr>
        <w:t>Engine</w:t>
      </w:r>
      <w:r>
        <w:rPr>
          <w:rFonts w:hint="eastAsia"/>
        </w:rPr>
        <w:t>发送请求，数据格式如下，信息需以</w:t>
      </w:r>
      <w:r>
        <w:rPr>
          <w:rFonts w:hint="eastAsia"/>
        </w:rPr>
        <w:t>json</w:t>
      </w:r>
      <w:r>
        <w:rPr>
          <w:rFonts w:hint="eastAsia"/>
        </w:rPr>
        <w:t>格式发送</w:t>
      </w:r>
      <w:r w:rsidR="00B4587C">
        <w:rPr>
          <w:rFonts w:hint="eastAsia"/>
        </w:rPr>
        <w:t>，</w:t>
      </w:r>
      <w:r w:rsidR="00B4587C">
        <w:rPr>
          <w:rFonts w:hint="eastAsia"/>
        </w:rPr>
        <w:t>function</w:t>
      </w:r>
      <w:r w:rsidR="00B4587C">
        <w:rPr>
          <w:rFonts w:hint="eastAsia"/>
        </w:rPr>
        <w:t>为</w:t>
      </w:r>
      <w:r w:rsidR="00B4587C">
        <w:rPr>
          <w:rFonts w:hint="eastAsia"/>
        </w:rPr>
        <w:t>function_table</w:t>
      </w:r>
      <w:r w:rsidR="00B4587C">
        <w:rPr>
          <w:rFonts w:hint="eastAsia"/>
        </w:rPr>
        <w:t>里定义的</w:t>
      </w:r>
      <w:r w:rsidR="00B4587C">
        <w:rPr>
          <w:rFonts w:hint="eastAsia"/>
        </w:rPr>
        <w:t>key</w:t>
      </w:r>
      <w:r w:rsidR="00B4587C">
        <w:rPr>
          <w:rFonts w:hint="eastAsia"/>
        </w:rPr>
        <w:t>，</w:t>
      </w:r>
      <w:r w:rsidR="00B4587C">
        <w:rPr>
          <w:rFonts w:hint="eastAsia"/>
        </w:rPr>
        <w:t>params</w:t>
      </w:r>
      <w:r w:rsidR="00B4587C">
        <w:rPr>
          <w:rFonts w:hint="eastAsia"/>
        </w:rPr>
        <w:t>为函数的参数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6848"/>
      </w:tblGrid>
      <w:tr w:rsidR="00CE79AB" w14:paraId="0F26B812" w14:textId="77777777" w:rsidTr="00B4587C">
        <w:tc>
          <w:tcPr>
            <w:tcW w:w="1668" w:type="dxa"/>
          </w:tcPr>
          <w:p w14:paraId="7E5AF518" w14:textId="77777777" w:rsidR="00CE79AB" w:rsidRDefault="00CE79AB" w:rsidP="00B4587C">
            <w:r>
              <w:rPr>
                <w:rFonts w:hint="eastAsia"/>
              </w:rPr>
              <w:t>键</w:t>
            </w:r>
          </w:p>
        </w:tc>
        <w:tc>
          <w:tcPr>
            <w:tcW w:w="6848" w:type="dxa"/>
          </w:tcPr>
          <w:p w14:paraId="0279A11E" w14:textId="77777777" w:rsidR="00CE79AB" w:rsidRDefault="00CE79AB" w:rsidP="00B4587C">
            <w:r>
              <w:rPr>
                <w:rFonts w:hint="eastAsia"/>
              </w:rPr>
              <w:t>内容</w:t>
            </w:r>
          </w:p>
        </w:tc>
      </w:tr>
      <w:tr w:rsidR="00CE79AB" w14:paraId="6918784A" w14:textId="77777777" w:rsidTr="00B4587C">
        <w:tc>
          <w:tcPr>
            <w:tcW w:w="1668" w:type="dxa"/>
          </w:tcPr>
          <w:p w14:paraId="5B70388C" w14:textId="77777777" w:rsidR="00CE79AB" w:rsidRDefault="00CE79AB" w:rsidP="00B4587C">
            <w:r>
              <w:t>j</w:t>
            </w:r>
            <w:r>
              <w:rPr>
                <w:rFonts w:hint="eastAsia"/>
              </w:rPr>
              <w:t>sonrpc</w:t>
            </w:r>
          </w:p>
        </w:tc>
        <w:tc>
          <w:tcPr>
            <w:tcW w:w="6848" w:type="dxa"/>
          </w:tcPr>
          <w:p w14:paraId="7B363191" w14:textId="77777777" w:rsidR="00CE79AB" w:rsidRDefault="00CE79AB" w:rsidP="00B4587C">
            <w:r>
              <w:rPr>
                <w:rFonts w:hint="eastAsia"/>
              </w:rPr>
              <w:t>版本</w:t>
            </w:r>
          </w:p>
        </w:tc>
      </w:tr>
      <w:tr w:rsidR="00CE79AB" w14:paraId="5887EADC" w14:textId="77777777" w:rsidTr="00B4587C">
        <w:tc>
          <w:tcPr>
            <w:tcW w:w="1668" w:type="dxa"/>
          </w:tcPr>
          <w:p w14:paraId="6ACBAF62" w14:textId="77777777" w:rsidR="00CE79AB" w:rsidRDefault="00CE79AB" w:rsidP="00B4587C">
            <w:r>
              <w:rPr>
                <w:rFonts w:hint="eastAsia"/>
              </w:rPr>
              <w:t>id</w:t>
            </w:r>
          </w:p>
        </w:tc>
        <w:tc>
          <w:tcPr>
            <w:tcW w:w="6848" w:type="dxa"/>
          </w:tcPr>
          <w:p w14:paraId="23143026" w14:textId="77777777" w:rsidR="00CE79AB" w:rsidRDefault="00CE79AB" w:rsidP="00B4587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</w:p>
        </w:tc>
      </w:tr>
      <w:tr w:rsidR="00CE79AB" w14:paraId="0FA6E07B" w14:textId="77777777" w:rsidTr="00B4587C">
        <w:tc>
          <w:tcPr>
            <w:tcW w:w="1668" w:type="dxa"/>
          </w:tcPr>
          <w:p w14:paraId="7149D794" w14:textId="77777777" w:rsidR="00CE79AB" w:rsidRDefault="00CE79AB" w:rsidP="00B4587C">
            <w:r>
              <w:rPr>
                <w:rFonts w:hint="eastAsia"/>
              </w:rPr>
              <w:t>function</w:t>
            </w:r>
          </w:p>
        </w:tc>
        <w:tc>
          <w:tcPr>
            <w:tcW w:w="6848" w:type="dxa"/>
          </w:tcPr>
          <w:p w14:paraId="38E04AEB" w14:textId="77777777" w:rsidR="00CE79AB" w:rsidRDefault="00CE79AB" w:rsidP="00B4587C">
            <w:r>
              <w:rPr>
                <w:rFonts w:hint="eastAsia"/>
              </w:rPr>
              <w:t>功能方法</w:t>
            </w:r>
          </w:p>
        </w:tc>
      </w:tr>
      <w:tr w:rsidR="00CE79AB" w14:paraId="576DD8F6" w14:textId="77777777" w:rsidTr="00B4587C">
        <w:tc>
          <w:tcPr>
            <w:tcW w:w="1668" w:type="dxa"/>
          </w:tcPr>
          <w:p w14:paraId="0FFE90A0" w14:textId="77777777" w:rsidR="00CE79AB" w:rsidRDefault="00CE79AB" w:rsidP="00B4587C">
            <w:r>
              <w:rPr>
                <w:rFonts w:hint="eastAsia"/>
              </w:rPr>
              <w:t>params</w:t>
            </w:r>
          </w:p>
        </w:tc>
        <w:tc>
          <w:tcPr>
            <w:tcW w:w="6848" w:type="dxa"/>
          </w:tcPr>
          <w:p w14:paraId="33FEF79C" w14:textId="6B2D6C26" w:rsidR="00CE79AB" w:rsidRDefault="00CE79AB" w:rsidP="00B4587C">
            <w:r>
              <w:rPr>
                <w:rFonts w:hint="eastAsia"/>
              </w:rPr>
              <w:t>参数</w:t>
            </w:r>
            <w:r w:rsidR="009724F8">
              <w:rPr>
                <w:rFonts w:hint="eastAsia"/>
              </w:rPr>
              <w:t>,</w:t>
            </w:r>
            <w:r w:rsidR="009724F8">
              <w:rPr>
                <w:rFonts w:hint="eastAsia"/>
              </w:rPr>
              <w:t>数组，</w:t>
            </w:r>
            <w:r w:rsidR="009724F8">
              <w:rPr>
                <w:rFonts w:hint="eastAsia"/>
              </w:rPr>
              <w:t>lua</w:t>
            </w:r>
            <w:r w:rsidR="009724F8">
              <w:rPr>
                <w:rFonts w:hint="eastAsia"/>
              </w:rPr>
              <w:t>脚本里的</w:t>
            </w:r>
            <w:r w:rsidR="009724F8">
              <w:rPr>
                <w:rFonts w:hint="eastAsia"/>
              </w:rPr>
              <w:t>table</w:t>
            </w:r>
          </w:p>
        </w:tc>
      </w:tr>
      <w:tr w:rsidR="009724F8" w14:paraId="0168105D" w14:textId="77777777" w:rsidTr="00B4587C">
        <w:tc>
          <w:tcPr>
            <w:tcW w:w="1668" w:type="dxa"/>
          </w:tcPr>
          <w:p w14:paraId="0723363A" w14:textId="31D0B191" w:rsidR="009724F8" w:rsidRDefault="009724F8" w:rsidP="00B4587C">
            <w:r>
              <w:t>t</w:t>
            </w:r>
            <w:r>
              <w:rPr>
                <w:rFonts w:hint="eastAsia"/>
              </w:rPr>
              <w:t>imeout</w:t>
            </w:r>
          </w:p>
        </w:tc>
        <w:tc>
          <w:tcPr>
            <w:tcW w:w="6848" w:type="dxa"/>
          </w:tcPr>
          <w:p w14:paraId="6CE3FCD9" w14:textId="79C0BF05" w:rsidR="009724F8" w:rsidRDefault="009724F8" w:rsidP="00B4587C">
            <w:r>
              <w:rPr>
                <w:rFonts w:hint="eastAsia"/>
              </w:rPr>
              <w:t>超时时间</w:t>
            </w:r>
          </w:p>
        </w:tc>
      </w:tr>
      <w:tr w:rsidR="009724F8" w14:paraId="15379912" w14:textId="77777777" w:rsidTr="00B4587C">
        <w:tc>
          <w:tcPr>
            <w:tcW w:w="1668" w:type="dxa"/>
          </w:tcPr>
          <w:p w14:paraId="5FCDA63B" w14:textId="777AAA09" w:rsidR="009724F8" w:rsidRDefault="009724F8" w:rsidP="00B4587C">
            <w:r>
              <w:rPr>
                <w:rFonts w:hint="eastAsia"/>
              </w:rPr>
              <w:t>unit</w:t>
            </w:r>
          </w:p>
        </w:tc>
        <w:tc>
          <w:tcPr>
            <w:tcW w:w="6848" w:type="dxa"/>
          </w:tcPr>
          <w:p w14:paraId="6F6F2050" w14:textId="15E24CE4" w:rsidR="009724F8" w:rsidRDefault="009724F8" w:rsidP="00B4587C">
            <w:r>
              <w:rPr>
                <w:rFonts w:hint="eastAsia"/>
              </w:rPr>
              <w:t>单位，脚本将依据此单位将测试结果进行单位转换</w:t>
            </w:r>
          </w:p>
        </w:tc>
      </w:tr>
    </w:tbl>
    <w:p w14:paraId="2C294589" w14:textId="77777777" w:rsidR="00CE79AB" w:rsidRDefault="00CE79AB" w:rsidP="00CE79AB">
      <w:r>
        <w:rPr>
          <w:rFonts w:hint="eastAsia"/>
        </w:rPr>
        <w:t>例：</w:t>
      </w:r>
      <w:r>
        <w:rPr>
          <w:rFonts w:hint="eastAsia"/>
        </w:rPr>
        <w:t>(Sequencer</w:t>
      </w:r>
      <w:r>
        <w:rPr>
          <w:rFonts w:hint="eastAsia"/>
        </w:rPr>
        <w:t>发送到</w:t>
      </w:r>
      <w:r>
        <w:rPr>
          <w:rFonts w:hint="eastAsia"/>
        </w:rPr>
        <w:t>Engine</w:t>
      </w:r>
      <w:r>
        <w:rPr>
          <w:rFonts w:hint="eastAsia"/>
        </w:rPr>
        <w:t>的请求</w:t>
      </w:r>
      <w:r>
        <w:rPr>
          <w:rFonts w:hint="eastAsia"/>
        </w:rPr>
        <w:t>)</w:t>
      </w:r>
    </w:p>
    <w:p w14:paraId="465D6F63" w14:textId="77777777" w:rsidR="00CE79AB" w:rsidRPr="00F4128B" w:rsidRDefault="00CE79AB" w:rsidP="00CE79AB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{"function": "relay", "jsonrpc": "1.0", "params": ["batt"], "timeout": 3000, "id": "3130dc35289911e692b10c4de9b22822", "unit": ""}</w:t>
      </w:r>
    </w:p>
    <w:p w14:paraId="64CC0385" w14:textId="311652C5" w:rsidR="00DD32F7" w:rsidRDefault="00DD32F7" w:rsidP="00CE79AB">
      <w:pPr>
        <w:rPr>
          <w:rFonts w:ascii="Arial" w:eastAsia="Songti SC Regular" w:hAnsi="Arial"/>
          <w:sz w:val="20"/>
          <w:szCs w:val="20"/>
        </w:rPr>
      </w:pPr>
    </w:p>
    <w:p w14:paraId="5984EA49" w14:textId="2A298537" w:rsidR="0020577B" w:rsidRPr="0020577B" w:rsidRDefault="0020577B" w:rsidP="00CE79AB">
      <w:r w:rsidRPr="0020577B">
        <w:rPr>
          <w:rFonts w:hint="eastAsia"/>
        </w:rPr>
        <w:t>应答</w:t>
      </w:r>
      <w:r w:rsidRPr="0020577B">
        <w:rPr>
          <w:rFonts w:hint="eastAsia"/>
        </w:rPr>
        <w:t>(REP)</w:t>
      </w:r>
    </w:p>
    <w:p w14:paraId="77DA2500" w14:textId="5BEF8687" w:rsidR="00D561D0" w:rsidRPr="00424080" w:rsidRDefault="00D561D0" w:rsidP="00D561D0">
      <w:r>
        <w:rPr>
          <w:rFonts w:hint="eastAsia"/>
        </w:rPr>
        <w:t>Engine</w:t>
      </w:r>
      <w:r>
        <w:rPr>
          <w:rFonts w:hint="eastAsia"/>
        </w:rPr>
        <w:t>向请求者的应答信息格式一致，如下：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7132"/>
      </w:tblGrid>
      <w:tr w:rsidR="00D561D0" w14:paraId="278BF141" w14:textId="77777777" w:rsidTr="00B4587C">
        <w:tc>
          <w:tcPr>
            <w:tcW w:w="1384" w:type="dxa"/>
          </w:tcPr>
          <w:p w14:paraId="06CA77A7" w14:textId="77777777" w:rsidR="00D561D0" w:rsidRDefault="00D561D0" w:rsidP="00B4587C">
            <w:r>
              <w:rPr>
                <w:rFonts w:hint="eastAsia"/>
              </w:rPr>
              <w:t>键</w:t>
            </w:r>
          </w:p>
        </w:tc>
        <w:tc>
          <w:tcPr>
            <w:tcW w:w="7132" w:type="dxa"/>
          </w:tcPr>
          <w:p w14:paraId="205CEA0E" w14:textId="77777777" w:rsidR="00D561D0" w:rsidRDefault="00D561D0" w:rsidP="00B4587C">
            <w:r>
              <w:rPr>
                <w:rFonts w:hint="eastAsia"/>
              </w:rPr>
              <w:t>内容</w:t>
            </w:r>
          </w:p>
        </w:tc>
      </w:tr>
      <w:tr w:rsidR="00D561D0" w14:paraId="4CFDD24B" w14:textId="77777777" w:rsidTr="00B4587C">
        <w:tc>
          <w:tcPr>
            <w:tcW w:w="1384" w:type="dxa"/>
          </w:tcPr>
          <w:p w14:paraId="3EB3201B" w14:textId="77777777" w:rsidR="00D561D0" w:rsidRDefault="00D561D0" w:rsidP="00B4587C">
            <w:r>
              <w:t>j</w:t>
            </w:r>
            <w:r>
              <w:rPr>
                <w:rFonts w:hint="eastAsia"/>
              </w:rPr>
              <w:t>sonrpc</w:t>
            </w:r>
          </w:p>
        </w:tc>
        <w:tc>
          <w:tcPr>
            <w:tcW w:w="7132" w:type="dxa"/>
          </w:tcPr>
          <w:p w14:paraId="78E38F4F" w14:textId="77777777" w:rsidR="00D561D0" w:rsidRDefault="00D561D0" w:rsidP="00B4587C">
            <w:r>
              <w:rPr>
                <w:rFonts w:hint="eastAsia"/>
              </w:rPr>
              <w:t>版本</w:t>
            </w:r>
          </w:p>
        </w:tc>
      </w:tr>
      <w:tr w:rsidR="00D561D0" w14:paraId="39ED25B7" w14:textId="77777777" w:rsidTr="00B4587C">
        <w:tc>
          <w:tcPr>
            <w:tcW w:w="1384" w:type="dxa"/>
          </w:tcPr>
          <w:p w14:paraId="4079662E" w14:textId="77777777" w:rsidR="00D561D0" w:rsidRDefault="00D561D0" w:rsidP="00B4587C">
            <w:r>
              <w:rPr>
                <w:rFonts w:hint="eastAsia"/>
              </w:rPr>
              <w:t>id</w:t>
            </w:r>
          </w:p>
        </w:tc>
        <w:tc>
          <w:tcPr>
            <w:tcW w:w="7132" w:type="dxa"/>
          </w:tcPr>
          <w:p w14:paraId="0C51D1E0" w14:textId="77777777" w:rsidR="00D561D0" w:rsidRDefault="00D561D0" w:rsidP="00B4587C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</w:p>
        </w:tc>
      </w:tr>
      <w:tr w:rsidR="00D561D0" w14:paraId="7F24C402" w14:textId="77777777" w:rsidTr="00B4587C">
        <w:tc>
          <w:tcPr>
            <w:tcW w:w="1384" w:type="dxa"/>
          </w:tcPr>
          <w:p w14:paraId="59CC9ED1" w14:textId="77777777" w:rsidR="00D561D0" w:rsidRDefault="00D561D0" w:rsidP="00B4587C">
            <w:r>
              <w:t>e</w:t>
            </w:r>
            <w:r>
              <w:rPr>
                <w:rFonts w:hint="eastAsia"/>
              </w:rPr>
              <w:t>rror</w:t>
            </w:r>
          </w:p>
        </w:tc>
        <w:tc>
          <w:tcPr>
            <w:tcW w:w="7132" w:type="dxa"/>
          </w:tcPr>
          <w:p w14:paraId="19F5A0C1" w14:textId="77777777" w:rsidR="00D561D0" w:rsidRDefault="00D561D0" w:rsidP="00B4587C">
            <w:r>
              <w:rPr>
                <w:rFonts w:hint="eastAsia"/>
              </w:rPr>
              <w:t>错误信息，当错误发生时出现</w:t>
            </w:r>
          </w:p>
        </w:tc>
      </w:tr>
      <w:tr w:rsidR="00D561D0" w14:paraId="47A14D62" w14:textId="77777777" w:rsidTr="00B4587C">
        <w:tc>
          <w:tcPr>
            <w:tcW w:w="1384" w:type="dxa"/>
          </w:tcPr>
          <w:p w14:paraId="40806DE6" w14:textId="77777777" w:rsidR="00D561D0" w:rsidRDefault="00D561D0" w:rsidP="00B4587C">
            <w:r>
              <w:rPr>
                <w:rFonts w:hint="eastAsia"/>
              </w:rPr>
              <w:t>result</w:t>
            </w:r>
          </w:p>
        </w:tc>
        <w:tc>
          <w:tcPr>
            <w:tcW w:w="7132" w:type="dxa"/>
          </w:tcPr>
          <w:p w14:paraId="1A04DD0F" w14:textId="77777777" w:rsidR="00D561D0" w:rsidRDefault="00D561D0" w:rsidP="00B4587C">
            <w:r>
              <w:rPr>
                <w:rFonts w:hint="eastAsia"/>
              </w:rPr>
              <w:t>结果，正常情况下。</w:t>
            </w:r>
          </w:p>
        </w:tc>
      </w:tr>
    </w:tbl>
    <w:p w14:paraId="122286A4" w14:textId="77777777" w:rsidR="00D561D0" w:rsidRDefault="00D561D0" w:rsidP="00D561D0">
      <w:r>
        <w:rPr>
          <w:rFonts w:hint="eastAsia"/>
        </w:rPr>
        <w:t>例：</w:t>
      </w:r>
      <w:r>
        <w:rPr>
          <w:rFonts w:hint="eastAsia"/>
        </w:rPr>
        <w:t>(Engine</w:t>
      </w:r>
      <w:r>
        <w:rPr>
          <w:rFonts w:hint="eastAsia"/>
        </w:rPr>
        <w:t>应答</w:t>
      </w:r>
      <w:r>
        <w:rPr>
          <w:rFonts w:hint="eastAsia"/>
        </w:rPr>
        <w:t>Sequencer</w:t>
      </w:r>
      <w:r>
        <w:rPr>
          <w:rFonts w:hint="eastAsia"/>
        </w:rPr>
        <w:t>的请求</w:t>
      </w:r>
      <w:r>
        <w:rPr>
          <w:rFonts w:hint="eastAsia"/>
        </w:rPr>
        <w:t>)</w:t>
      </w:r>
    </w:p>
    <w:p w14:paraId="5193F37B" w14:textId="77777777" w:rsidR="00D561D0" w:rsidRPr="00F4128B" w:rsidRDefault="00D561D0" w:rsidP="00D561D0">
      <w:pP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F4128B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{"jsonrpc": "1.0", "id": "3130dc35289911e692b10c4de9b22822", "result": "--PASS--"}</w:t>
      </w:r>
    </w:p>
    <w:p w14:paraId="6A9F0433" w14:textId="77777777" w:rsidR="00CE79AB" w:rsidRDefault="00CE79AB"/>
    <w:p w14:paraId="662F713D" w14:textId="7CCEB7D7" w:rsidR="00D72742" w:rsidRDefault="00D72742" w:rsidP="004C3D77">
      <w:pPr>
        <w:pStyle w:val="2"/>
        <w:rPr>
          <w:u w:val="single"/>
        </w:rPr>
      </w:pPr>
      <w:bookmarkStart w:id="20" w:name="_Toc334178418"/>
      <w:r w:rsidRPr="004C3D77">
        <w:rPr>
          <w:rFonts w:hint="eastAsia"/>
          <w:u w:val="single"/>
        </w:rPr>
        <w:t>State Machine</w:t>
      </w:r>
      <w:bookmarkEnd w:id="20"/>
    </w:p>
    <w:p w14:paraId="6A25C798" w14:textId="089AF1A1" w:rsidR="00473E59" w:rsidRDefault="00473E59" w:rsidP="00473E59">
      <w:r>
        <w:rPr>
          <w:rFonts w:hint="eastAsia"/>
        </w:rPr>
        <w:t>状态机负责维护测试状态及夹具控制。一般常用的状态机</w:t>
      </w:r>
      <w:r w:rsidR="00B47A92">
        <w:rPr>
          <w:rFonts w:hint="eastAsia"/>
        </w:rPr>
        <w:t>详见后章节</w:t>
      </w:r>
      <w:hyperlink w:anchor="_第五部分：State_Machine" w:history="1">
        <w:r w:rsidR="00B47A92" w:rsidRPr="00C83B95">
          <w:rPr>
            <w:rStyle w:val="af0"/>
            <w:rFonts w:hint="eastAsia"/>
          </w:rPr>
          <w:t>State Machine</w:t>
        </w:r>
      </w:hyperlink>
      <w:r w:rsidR="00B47A92">
        <w:rPr>
          <w:rFonts w:hint="eastAsia"/>
        </w:rPr>
        <w:t>.</w:t>
      </w:r>
    </w:p>
    <w:p w14:paraId="212A2422" w14:textId="4FD6BC1A" w:rsidR="003E2ACC" w:rsidRPr="00473E59" w:rsidRDefault="003E2ACC" w:rsidP="00473E59">
      <w:r>
        <w:rPr>
          <w:rFonts w:hint="eastAsia"/>
        </w:rPr>
        <w:t>其他的如乒乓结构，</w:t>
      </w:r>
      <w:r>
        <w:rPr>
          <w:rFonts w:hint="eastAsia"/>
        </w:rPr>
        <w:t>N*M</w:t>
      </w:r>
      <w:r>
        <w:rPr>
          <w:rFonts w:hint="eastAsia"/>
        </w:rPr>
        <w:t>等，需修改此框图及脚本。</w:t>
      </w:r>
    </w:p>
    <w:p w14:paraId="2E776D43" w14:textId="308B1F1F" w:rsidR="00473E59" w:rsidRPr="00473E59" w:rsidRDefault="00473E59" w:rsidP="00473E59">
      <w:pPr>
        <w:pStyle w:val="2"/>
        <w:rPr>
          <w:u w:val="single"/>
        </w:rPr>
      </w:pPr>
      <w:bookmarkStart w:id="21" w:name="_Toc334178419"/>
      <w:r w:rsidRPr="004C3D77">
        <w:rPr>
          <w:rFonts w:hint="eastAsia"/>
          <w:u w:val="single"/>
        </w:rPr>
        <w:t>State Machine Publish</w:t>
      </w:r>
      <w:bookmarkEnd w:id="21"/>
    </w:p>
    <w:p w14:paraId="4C081002" w14:textId="2D44871A" w:rsidR="00D72742" w:rsidRDefault="004C3D77">
      <w:r>
        <w:rPr>
          <w:rFonts w:hint="eastAsia"/>
        </w:rPr>
        <w:t>状态机将会发布心跳和状态</w:t>
      </w:r>
      <w:r>
        <w:rPr>
          <w:rFonts w:hint="eastAsia"/>
        </w:rPr>
        <w:t>,</w:t>
      </w:r>
      <w:r>
        <w:rPr>
          <w:rFonts w:hint="eastAsia"/>
        </w:rPr>
        <w:t>两个为单独的通道。</w:t>
      </w:r>
    </w:p>
    <w:p w14:paraId="38FFA99E" w14:textId="3E159CF1" w:rsidR="004C3D77" w:rsidRDefault="00BF79A9">
      <w:r>
        <w:rPr>
          <w:rFonts w:hint="eastAsia"/>
        </w:rPr>
        <w:t>心跳发布：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948"/>
        <w:gridCol w:w="785"/>
        <w:gridCol w:w="6423"/>
      </w:tblGrid>
      <w:tr w:rsidR="00BF79A9" w14:paraId="2B6FCA35" w14:textId="77777777" w:rsidTr="009437DB">
        <w:tc>
          <w:tcPr>
            <w:tcW w:w="948" w:type="dxa"/>
          </w:tcPr>
          <w:p w14:paraId="5615179F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内容</w:t>
            </w:r>
          </w:p>
        </w:tc>
        <w:tc>
          <w:tcPr>
            <w:tcW w:w="785" w:type="dxa"/>
          </w:tcPr>
          <w:p w14:paraId="02381A23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键</w:t>
            </w:r>
          </w:p>
        </w:tc>
        <w:tc>
          <w:tcPr>
            <w:tcW w:w="6423" w:type="dxa"/>
          </w:tcPr>
          <w:p w14:paraId="3D4F6F5B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解释</w:t>
            </w:r>
          </w:p>
        </w:tc>
      </w:tr>
      <w:tr w:rsidR="00BF79A9" w14:paraId="0FC6D1AE" w14:textId="77777777" w:rsidTr="009437DB">
        <w:tc>
          <w:tcPr>
            <w:tcW w:w="948" w:type="dxa"/>
          </w:tcPr>
          <w:p w14:paraId="7AAD1D0E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785" w:type="dxa"/>
          </w:tcPr>
          <w:p w14:paraId="5E409F11" w14:textId="77777777" w:rsidR="00BF79A9" w:rsidRDefault="00BF79A9" w:rsidP="009437DB">
            <w:r>
              <w:rPr>
                <w:rFonts w:hint="eastAsia"/>
              </w:rPr>
              <w:t>无</w:t>
            </w:r>
          </w:p>
        </w:tc>
        <w:tc>
          <w:tcPr>
            <w:tcW w:w="6423" w:type="dxa"/>
          </w:tcPr>
          <w:p w14:paraId="7023281D" w14:textId="77777777" w:rsidR="00BF79A9" w:rsidRPr="00844A42" w:rsidRDefault="00BF79A9" w:rsidP="009437DB">
            <w:r>
              <w:rPr>
                <w:rFonts w:hint="eastAsia"/>
              </w:rPr>
              <w:t>发布者发布信息的时间，格式是</w:t>
            </w:r>
            <w:r>
              <w:rPr>
                <w:rFonts w:hint="eastAsia"/>
              </w:rPr>
              <w:t>mm-dd_hh:mm:ss.milisecond</w:t>
            </w:r>
            <w:r>
              <w:rPr>
                <w:rFonts w:hint="eastAsia"/>
              </w:rPr>
              <w:t>。如</w:t>
            </w:r>
            <w:r>
              <w:rPr>
                <w:rFonts w:hint="eastAsia"/>
              </w:rPr>
              <w:t>2</w:t>
            </w:r>
            <w:r w:rsidRPr="00C47DE8">
              <w:rPr>
                <w:rFonts w:ascii="Arial" w:eastAsia="Songti SC Regular" w:hAnsi="Arial"/>
                <w:sz w:val="20"/>
                <w:szCs w:val="20"/>
              </w:rPr>
              <w:t>0</w:t>
            </w:r>
            <w:r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Pr="00C47DE8">
              <w:rPr>
                <w:rFonts w:ascii="Arial" w:eastAsia="Songti SC Regular" w:hAnsi="Arial"/>
                <w:sz w:val="20"/>
                <w:szCs w:val="20"/>
              </w:rPr>
              <w:t>6</w:t>
            </w:r>
            <w:r>
              <w:rPr>
                <w:rFonts w:ascii="Arial" w:eastAsia="Songti SC Regular" w:hAnsi="Arial" w:hint="eastAsia"/>
                <w:sz w:val="20"/>
                <w:szCs w:val="20"/>
              </w:rPr>
              <w:t>-06</w:t>
            </w:r>
            <w:r>
              <w:rPr>
                <w:rFonts w:ascii="Arial" w:eastAsia="Songti SC Regular" w:hAnsi="Arial"/>
                <w:sz w:val="20"/>
                <w:szCs w:val="20"/>
              </w:rPr>
              <w:t>-02</w:t>
            </w:r>
            <w:r>
              <w:rPr>
                <w:rFonts w:ascii="Arial" w:eastAsia="Songti SC Regular" w:hAnsi="Arial" w:hint="eastAsia"/>
                <w:sz w:val="20"/>
                <w:szCs w:val="20"/>
              </w:rPr>
              <w:t xml:space="preserve"> </w:t>
            </w:r>
            <w:r w:rsidRPr="00C47DE8">
              <w:rPr>
                <w:rFonts w:ascii="Arial" w:eastAsia="Songti SC Regular" w:hAnsi="Arial"/>
                <w:sz w:val="20"/>
                <w:szCs w:val="20"/>
              </w:rPr>
              <w:t>16:08:27.163768</w:t>
            </w:r>
          </w:p>
        </w:tc>
      </w:tr>
      <w:tr w:rsidR="00BF79A9" w14:paraId="068D5B3D" w14:textId="77777777" w:rsidTr="009437DB">
        <w:tc>
          <w:tcPr>
            <w:tcW w:w="948" w:type="dxa"/>
          </w:tcPr>
          <w:p w14:paraId="5966BE7A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等级</w:t>
            </w:r>
          </w:p>
        </w:tc>
        <w:tc>
          <w:tcPr>
            <w:tcW w:w="785" w:type="dxa"/>
          </w:tcPr>
          <w:p w14:paraId="55A625FC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6423" w:type="dxa"/>
          </w:tcPr>
          <w:p w14:paraId="620C2251" w14:textId="39CED986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3</w:t>
            </w:r>
          </w:p>
        </w:tc>
      </w:tr>
      <w:tr w:rsidR="00BF79A9" w14:paraId="21A73F84" w14:textId="77777777" w:rsidTr="009437DB">
        <w:tc>
          <w:tcPr>
            <w:tcW w:w="948" w:type="dxa"/>
          </w:tcPr>
          <w:p w14:paraId="77F1F685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发布者</w:t>
            </w:r>
          </w:p>
        </w:tc>
        <w:tc>
          <w:tcPr>
            <w:tcW w:w="785" w:type="dxa"/>
          </w:tcPr>
          <w:p w14:paraId="188B3179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无</w:t>
            </w:r>
          </w:p>
        </w:tc>
        <w:tc>
          <w:tcPr>
            <w:tcW w:w="6423" w:type="dxa"/>
          </w:tcPr>
          <w:p w14:paraId="2EF5AAD3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发布者的身份标明</w:t>
            </w:r>
          </w:p>
        </w:tc>
      </w:tr>
      <w:tr w:rsidR="00BF79A9" w14:paraId="569268F9" w14:textId="77777777" w:rsidTr="009437DB">
        <w:tc>
          <w:tcPr>
            <w:tcW w:w="948" w:type="dxa"/>
          </w:tcPr>
          <w:p w14:paraId="283C5CC8" w14:textId="77777777" w:rsidR="00BF79A9" w:rsidRDefault="00BF79A9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数据</w:t>
            </w:r>
          </w:p>
        </w:tc>
        <w:tc>
          <w:tcPr>
            <w:tcW w:w="785" w:type="dxa"/>
          </w:tcPr>
          <w:p w14:paraId="2EC0367B" w14:textId="77777777" w:rsidR="00BF79A9" w:rsidRDefault="00BF79A9" w:rsidP="009437DB">
            <w:pPr>
              <w:pStyle w:val="a4"/>
              <w:ind w:firstLineChars="0" w:firstLine="0"/>
            </w:pP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423" w:type="dxa"/>
          </w:tcPr>
          <w:p w14:paraId="06892663" w14:textId="340E2730" w:rsidR="00BF79A9" w:rsidRDefault="00A04854" w:rsidP="009437DB">
            <w:pPr>
              <w:pStyle w:val="a4"/>
              <w:ind w:firstLineChars="0" w:firstLine="0"/>
            </w:pPr>
            <w:r w:rsidRPr="00A04854">
              <w:t>STATEMACHINE_HEARTBEAT</w:t>
            </w:r>
          </w:p>
        </w:tc>
      </w:tr>
    </w:tbl>
    <w:p w14:paraId="5E329899" w14:textId="77777777" w:rsidR="00BF79A9" w:rsidRDefault="00BF79A9"/>
    <w:p w14:paraId="7A4A17FB" w14:textId="30EE3936" w:rsidR="00D72742" w:rsidRDefault="004C3D77">
      <w:r>
        <w:rPr>
          <w:rFonts w:hint="eastAsia"/>
        </w:rPr>
        <w:t>状态</w:t>
      </w:r>
      <w:r w:rsidR="00BF79A9">
        <w:rPr>
          <w:rFonts w:hint="eastAsia"/>
        </w:rPr>
        <w:t>发布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9E4E20" w14:paraId="563BE878" w14:textId="77777777" w:rsidTr="009E4E20">
        <w:tc>
          <w:tcPr>
            <w:tcW w:w="4258" w:type="dxa"/>
          </w:tcPr>
          <w:p w14:paraId="45D6324D" w14:textId="1FE93303" w:rsidR="009E4E20" w:rsidRDefault="009E4E20">
            <w:r>
              <w:rPr>
                <w:rFonts w:hint="eastAsia"/>
              </w:rPr>
              <w:t>状态</w:t>
            </w:r>
          </w:p>
        </w:tc>
        <w:tc>
          <w:tcPr>
            <w:tcW w:w="4258" w:type="dxa"/>
          </w:tcPr>
          <w:p w14:paraId="4554833F" w14:textId="57F33CA9" w:rsidR="009E4E20" w:rsidRDefault="009E4E20">
            <w:r>
              <w:rPr>
                <w:rFonts w:hint="eastAsia"/>
              </w:rPr>
              <w:t>内容</w:t>
            </w:r>
          </w:p>
        </w:tc>
      </w:tr>
      <w:tr w:rsidR="009E4E20" w14:paraId="3AD4267C" w14:textId="77777777" w:rsidTr="009E4E20">
        <w:tc>
          <w:tcPr>
            <w:tcW w:w="4258" w:type="dxa"/>
          </w:tcPr>
          <w:p w14:paraId="5352229A" w14:textId="72EB5B59" w:rsidR="009E4E20" w:rsidRDefault="009E4E20" w:rsidP="009E4E20">
            <w:r>
              <w:t>SM_IDLE</w:t>
            </w:r>
          </w:p>
        </w:tc>
        <w:tc>
          <w:tcPr>
            <w:tcW w:w="4258" w:type="dxa"/>
          </w:tcPr>
          <w:p w14:paraId="11065413" w14:textId="5D628451" w:rsidR="009E4E20" w:rsidRDefault="009E4E20">
            <w:r>
              <w:rPr>
                <w:rFonts w:hint="eastAsia"/>
              </w:rPr>
              <w:t>空闲</w:t>
            </w:r>
          </w:p>
        </w:tc>
      </w:tr>
      <w:tr w:rsidR="009E4E20" w14:paraId="0200C151" w14:textId="77777777" w:rsidTr="009E4E20">
        <w:tc>
          <w:tcPr>
            <w:tcW w:w="4258" w:type="dxa"/>
          </w:tcPr>
          <w:p w14:paraId="77D524C2" w14:textId="29556DE7" w:rsidR="009E4E20" w:rsidRDefault="009E4E20" w:rsidP="009E4E20">
            <w:r>
              <w:t>SM_UUT_LOADED</w:t>
            </w:r>
          </w:p>
        </w:tc>
        <w:tc>
          <w:tcPr>
            <w:tcW w:w="4258" w:type="dxa"/>
          </w:tcPr>
          <w:p w14:paraId="46F00BC8" w14:textId="0FE9ABAD" w:rsidR="009E4E20" w:rsidRDefault="009E4E20">
            <w:r>
              <w:rPr>
                <w:rFonts w:hint="eastAsia"/>
              </w:rPr>
              <w:t>产品已装载</w:t>
            </w:r>
          </w:p>
        </w:tc>
      </w:tr>
      <w:tr w:rsidR="009E4E20" w14:paraId="2E1BBA89" w14:textId="77777777" w:rsidTr="009E4E20">
        <w:tc>
          <w:tcPr>
            <w:tcW w:w="4258" w:type="dxa"/>
          </w:tcPr>
          <w:p w14:paraId="5A6630F9" w14:textId="0596494A" w:rsidR="009E4E20" w:rsidRDefault="009E4E20" w:rsidP="009E4E20">
            <w:r>
              <w:t>SM_TESTING</w:t>
            </w:r>
          </w:p>
        </w:tc>
        <w:tc>
          <w:tcPr>
            <w:tcW w:w="4258" w:type="dxa"/>
          </w:tcPr>
          <w:p w14:paraId="1D71B439" w14:textId="62263CF1" w:rsidR="009E4E20" w:rsidRDefault="009E4E20">
            <w:r>
              <w:rPr>
                <w:rFonts w:hint="eastAsia"/>
              </w:rPr>
              <w:t>测试中</w:t>
            </w:r>
          </w:p>
        </w:tc>
      </w:tr>
      <w:tr w:rsidR="009E4E20" w14:paraId="640AF091" w14:textId="77777777" w:rsidTr="009E4E20">
        <w:tc>
          <w:tcPr>
            <w:tcW w:w="4258" w:type="dxa"/>
          </w:tcPr>
          <w:p w14:paraId="78CFECB6" w14:textId="46EE7F6E" w:rsidR="009E4E20" w:rsidRDefault="009E4E20" w:rsidP="009E4E20">
            <w:r>
              <w:t>SM_TESTING_DONE</w:t>
            </w:r>
          </w:p>
        </w:tc>
        <w:tc>
          <w:tcPr>
            <w:tcW w:w="4258" w:type="dxa"/>
          </w:tcPr>
          <w:p w14:paraId="5BB9053E" w14:textId="5202A0EB" w:rsidR="009E4E20" w:rsidRDefault="009E4E20">
            <w:r>
              <w:rPr>
                <w:rFonts w:hint="eastAsia"/>
              </w:rPr>
              <w:t>测试完成</w:t>
            </w:r>
          </w:p>
        </w:tc>
      </w:tr>
      <w:tr w:rsidR="009E4E20" w14:paraId="1EA7A171" w14:textId="77777777" w:rsidTr="009E4E20">
        <w:tc>
          <w:tcPr>
            <w:tcW w:w="4258" w:type="dxa"/>
          </w:tcPr>
          <w:p w14:paraId="12BBCABD" w14:textId="0CA6AA8F" w:rsidR="009E4E20" w:rsidRDefault="009E4E20" w:rsidP="009E4E20">
            <w:r>
              <w:t>SM_UUT_UNLOADED</w:t>
            </w:r>
          </w:p>
        </w:tc>
        <w:tc>
          <w:tcPr>
            <w:tcW w:w="4258" w:type="dxa"/>
          </w:tcPr>
          <w:p w14:paraId="495D62E4" w14:textId="57759F79" w:rsidR="009E4E20" w:rsidRDefault="009E4E20">
            <w:r>
              <w:rPr>
                <w:rFonts w:hint="eastAsia"/>
              </w:rPr>
              <w:t>产品取出</w:t>
            </w:r>
          </w:p>
        </w:tc>
      </w:tr>
      <w:tr w:rsidR="009E4E20" w14:paraId="636AB0F3" w14:textId="77777777" w:rsidTr="009E4E20">
        <w:tc>
          <w:tcPr>
            <w:tcW w:w="4258" w:type="dxa"/>
          </w:tcPr>
          <w:p w14:paraId="5496C089" w14:textId="730A634B" w:rsidR="009E4E20" w:rsidRDefault="009E4E20" w:rsidP="009E4E20">
            <w:r>
              <w:t>SM_ERROR</w:t>
            </w:r>
          </w:p>
        </w:tc>
        <w:tc>
          <w:tcPr>
            <w:tcW w:w="4258" w:type="dxa"/>
          </w:tcPr>
          <w:p w14:paraId="36653338" w14:textId="5673C90F" w:rsidR="009E4E20" w:rsidRDefault="009E4E20">
            <w:r>
              <w:rPr>
                <w:rFonts w:hint="eastAsia"/>
              </w:rPr>
              <w:t>错误</w:t>
            </w:r>
          </w:p>
        </w:tc>
      </w:tr>
    </w:tbl>
    <w:p w14:paraId="5D59A2E7" w14:textId="77777777" w:rsidR="009E4E20" w:rsidRDefault="009E4E20"/>
    <w:p w14:paraId="45183077" w14:textId="747B4DF5" w:rsidR="00D72742" w:rsidRDefault="00416FC8">
      <w:r>
        <w:rPr>
          <w:rFonts w:hint="eastAsia"/>
        </w:rPr>
        <w:t>发布的数据结构是：</w:t>
      </w:r>
    </w:p>
    <w:tbl>
      <w:tblPr>
        <w:tblStyle w:val="a3"/>
        <w:tblW w:w="9039" w:type="dxa"/>
        <w:tblLook w:val="04A0" w:firstRow="1" w:lastRow="0" w:firstColumn="1" w:lastColumn="0" w:noHBand="0" w:noVBand="1"/>
      </w:tblPr>
      <w:tblGrid>
        <w:gridCol w:w="1071"/>
        <w:gridCol w:w="880"/>
        <w:gridCol w:w="7088"/>
      </w:tblGrid>
      <w:tr w:rsidR="00D9607D" w14:paraId="355C95D8" w14:textId="77777777" w:rsidTr="00D9607D">
        <w:tc>
          <w:tcPr>
            <w:tcW w:w="1071" w:type="dxa"/>
          </w:tcPr>
          <w:p w14:paraId="2008FBAE" w14:textId="7CBC357F" w:rsidR="00D9607D" w:rsidRDefault="00D9607D">
            <w:r>
              <w:rPr>
                <w:rFonts w:hint="eastAsia"/>
              </w:rPr>
              <w:t>键</w:t>
            </w:r>
          </w:p>
        </w:tc>
        <w:tc>
          <w:tcPr>
            <w:tcW w:w="880" w:type="dxa"/>
          </w:tcPr>
          <w:p w14:paraId="13AC00B4" w14:textId="5B5D3BED" w:rsidR="00D9607D" w:rsidRDefault="00D9607D">
            <w:r>
              <w:rPr>
                <w:rFonts w:hint="eastAsia"/>
              </w:rPr>
              <w:t>内容</w:t>
            </w:r>
          </w:p>
        </w:tc>
        <w:tc>
          <w:tcPr>
            <w:tcW w:w="7088" w:type="dxa"/>
          </w:tcPr>
          <w:p w14:paraId="48A3BF99" w14:textId="4535F64B" w:rsidR="00D9607D" w:rsidRDefault="00D9607D">
            <w:r>
              <w:rPr>
                <w:rFonts w:hint="eastAsia"/>
              </w:rPr>
              <w:t>例</w:t>
            </w:r>
          </w:p>
        </w:tc>
      </w:tr>
      <w:tr w:rsidR="00D9607D" w14:paraId="1C04BC65" w14:textId="77777777" w:rsidTr="00D9607D">
        <w:tc>
          <w:tcPr>
            <w:tcW w:w="1071" w:type="dxa"/>
          </w:tcPr>
          <w:p w14:paraId="3BED5EA1" w14:textId="3644B86C" w:rsidR="00D9607D" w:rsidRDefault="00D9607D">
            <w:r>
              <w:t>f</w:t>
            </w:r>
            <w:r>
              <w:rPr>
                <w:rFonts w:hint="eastAsia"/>
              </w:rPr>
              <w:t>unction</w:t>
            </w:r>
          </w:p>
        </w:tc>
        <w:tc>
          <w:tcPr>
            <w:tcW w:w="880" w:type="dxa"/>
          </w:tcPr>
          <w:p w14:paraId="1C541431" w14:textId="0563D623" w:rsidR="00D9607D" w:rsidRDefault="00D9607D">
            <w:r>
              <w:rPr>
                <w:rFonts w:hint="eastAsia"/>
              </w:rPr>
              <w:t>状态</w:t>
            </w:r>
          </w:p>
        </w:tc>
        <w:tc>
          <w:tcPr>
            <w:tcW w:w="7088" w:type="dxa"/>
          </w:tcPr>
          <w:p w14:paraId="60975D23" w14:textId="60454822" w:rsidR="00D9607D" w:rsidRDefault="00D9607D">
            <w:r>
              <w:rPr>
                <w:rFonts w:hint="eastAsia"/>
              </w:rPr>
              <w:t>{</w:t>
            </w:r>
            <w:r>
              <w:t>“</w:t>
            </w:r>
            <w:r>
              <w:rPr>
                <w:rFonts w:hint="eastAsia"/>
              </w:rPr>
              <w:t>function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 SM_TESTING”</w:t>
            </w:r>
            <w:r>
              <w:rPr>
                <w:rFonts w:hint="eastAsia"/>
              </w:rPr>
              <w:t>}</w:t>
            </w:r>
          </w:p>
        </w:tc>
      </w:tr>
    </w:tbl>
    <w:p w14:paraId="7DDC8F4C" w14:textId="7F603A6C" w:rsidR="004F47D2" w:rsidRPr="003E1068" w:rsidRDefault="006F5898" w:rsidP="004F47D2">
      <w:pPr>
        <w:pStyle w:val="2"/>
        <w:rPr>
          <w:u w:val="single"/>
        </w:rPr>
      </w:pPr>
      <w:bookmarkStart w:id="22" w:name="_Toc334178420"/>
      <w:r>
        <w:rPr>
          <w:rFonts w:hint="eastAsia"/>
          <w:u w:val="single"/>
        </w:rPr>
        <w:t>Stat</w:t>
      </w:r>
      <w:r>
        <w:rPr>
          <w:u w:val="single"/>
        </w:rPr>
        <w:t>e Machine RPC</w:t>
      </w:r>
      <w:bookmarkEnd w:id="22"/>
    </w:p>
    <w:p w14:paraId="39AE4944" w14:textId="243CE19A" w:rsidR="006F5898" w:rsidRDefault="0018282E">
      <w:r>
        <w:rPr>
          <w:rFonts w:hint="eastAsia"/>
        </w:rPr>
        <w:t>请求</w:t>
      </w:r>
      <w:r>
        <w:rPr>
          <w:rFonts w:hint="eastAsia"/>
        </w:rPr>
        <w:t>(REQ):</w:t>
      </w:r>
    </w:p>
    <w:p w14:paraId="4EA78C70" w14:textId="170C9448" w:rsidR="0018282E" w:rsidRDefault="0018282E">
      <w:r>
        <w:rPr>
          <w:rFonts w:hint="eastAsia"/>
        </w:rPr>
        <w:t xml:space="preserve">state machine </w:t>
      </w:r>
      <w:r>
        <w:rPr>
          <w:rFonts w:hint="eastAsia"/>
        </w:rPr>
        <w:t>的请求包含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14:paraId="58A152CA" w14:textId="17CE89B7" w:rsidR="0018282E" w:rsidRDefault="0018282E" w:rsidP="0018282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UUT</w:t>
      </w:r>
      <w:r>
        <w:rPr>
          <w:rFonts w:hint="eastAsia"/>
        </w:rPr>
        <w:t>条码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308"/>
        <w:gridCol w:w="6848"/>
      </w:tblGrid>
      <w:tr w:rsidR="0018282E" w14:paraId="04C97D83" w14:textId="77777777" w:rsidTr="0018282E">
        <w:tc>
          <w:tcPr>
            <w:tcW w:w="1308" w:type="dxa"/>
          </w:tcPr>
          <w:p w14:paraId="220085C3" w14:textId="6B20AF15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键</w:t>
            </w:r>
          </w:p>
        </w:tc>
        <w:tc>
          <w:tcPr>
            <w:tcW w:w="6848" w:type="dxa"/>
          </w:tcPr>
          <w:p w14:paraId="09185034" w14:textId="5FE9A87F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值</w:t>
            </w:r>
          </w:p>
        </w:tc>
      </w:tr>
      <w:tr w:rsidR="0018282E" w14:paraId="3EBDF5D0" w14:textId="77777777" w:rsidTr="0018282E">
        <w:tc>
          <w:tcPr>
            <w:tcW w:w="1308" w:type="dxa"/>
          </w:tcPr>
          <w:p w14:paraId="40E0BAEB" w14:textId="61CA5BF6" w:rsidR="0018282E" w:rsidRDefault="0018282E" w:rsidP="0018282E">
            <w:pPr>
              <w:pStyle w:val="a4"/>
              <w:ind w:firstLineChars="0" w:firstLine="0"/>
            </w:pPr>
            <w:r>
              <w:t>f</w:t>
            </w:r>
            <w:r>
              <w:rPr>
                <w:rFonts w:hint="eastAsia"/>
              </w:rPr>
              <w:t>unction</w:t>
            </w:r>
          </w:p>
        </w:tc>
        <w:tc>
          <w:tcPr>
            <w:tcW w:w="6848" w:type="dxa"/>
          </w:tcPr>
          <w:p w14:paraId="086FA948" w14:textId="2B36C648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SETUUTSN</w:t>
            </w:r>
          </w:p>
        </w:tc>
      </w:tr>
      <w:tr w:rsidR="0018282E" w14:paraId="18C76CAD" w14:textId="77777777" w:rsidTr="0018282E">
        <w:tc>
          <w:tcPr>
            <w:tcW w:w="1308" w:type="dxa"/>
          </w:tcPr>
          <w:p w14:paraId="188C116B" w14:textId="6F6190CB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uut</w:t>
            </w:r>
          </w:p>
        </w:tc>
        <w:tc>
          <w:tcPr>
            <w:tcW w:w="6848" w:type="dxa"/>
          </w:tcPr>
          <w:p w14:paraId="5084FC14" w14:textId="16F0D8B3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uut</w:t>
            </w:r>
            <w:r>
              <w:rPr>
                <w:rFonts w:hint="eastAsia"/>
              </w:rPr>
              <w:t>所在的通道，从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18282E" w14:paraId="7F6BF19A" w14:textId="77777777" w:rsidTr="0018282E">
        <w:tc>
          <w:tcPr>
            <w:tcW w:w="1308" w:type="dxa"/>
          </w:tcPr>
          <w:p w14:paraId="35A0E16B" w14:textId="671C1BEF" w:rsidR="0018282E" w:rsidRDefault="0018282E" w:rsidP="0018282E">
            <w:pPr>
              <w:pStyle w:val="a4"/>
              <w:ind w:firstLineChars="0" w:firstLine="0"/>
            </w:pPr>
            <w:r>
              <w:t>s</w:t>
            </w:r>
            <w:r>
              <w:rPr>
                <w:rFonts w:hint="eastAsia"/>
              </w:rPr>
              <w:t>n</w:t>
            </w:r>
          </w:p>
        </w:tc>
        <w:tc>
          <w:tcPr>
            <w:tcW w:w="6848" w:type="dxa"/>
          </w:tcPr>
          <w:p w14:paraId="77F4A507" w14:textId="3C689CE1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条码</w:t>
            </w:r>
          </w:p>
        </w:tc>
      </w:tr>
    </w:tbl>
    <w:p w14:paraId="7F3F9638" w14:textId="4ABE053B" w:rsidR="0018282E" w:rsidRDefault="0018282E" w:rsidP="0018282E">
      <w:pPr>
        <w:pStyle w:val="a4"/>
        <w:ind w:left="360" w:firstLineChars="0" w:firstLine="0"/>
      </w:pPr>
      <w:r>
        <w:rPr>
          <w:rFonts w:hint="eastAsia"/>
        </w:rPr>
        <w:t>例：</w:t>
      </w:r>
    </w:p>
    <w:p w14:paraId="3F9C9C55" w14:textId="7626512D" w:rsidR="0018282E" w:rsidRDefault="0018282E" w:rsidP="0018282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ab/>
      </w:r>
      <w: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{"function":"SETUUTSN","uut":1,"sn":"abcdefgh"}</w:t>
      </w:r>
    </w:p>
    <w:p w14:paraId="145743A6" w14:textId="77777777" w:rsidR="0018282E" w:rsidRDefault="0018282E" w:rsidP="0018282E"/>
    <w:p w14:paraId="4CFCC2EB" w14:textId="728E84DD" w:rsidR="0018282E" w:rsidRDefault="0018282E" w:rsidP="0018282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UUT</w:t>
      </w:r>
      <w:r>
        <w:rPr>
          <w:rFonts w:hint="eastAsia"/>
        </w:rPr>
        <w:t>允许测试或禁止测试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308"/>
        <w:gridCol w:w="6848"/>
      </w:tblGrid>
      <w:tr w:rsidR="0018282E" w14:paraId="593CE9AD" w14:textId="77777777" w:rsidTr="0018282E">
        <w:tc>
          <w:tcPr>
            <w:tcW w:w="1308" w:type="dxa"/>
          </w:tcPr>
          <w:p w14:paraId="4BCEC969" w14:textId="109D64E6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键</w:t>
            </w:r>
          </w:p>
        </w:tc>
        <w:tc>
          <w:tcPr>
            <w:tcW w:w="6848" w:type="dxa"/>
          </w:tcPr>
          <w:p w14:paraId="5711998F" w14:textId="01347CDD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值</w:t>
            </w:r>
          </w:p>
        </w:tc>
      </w:tr>
      <w:tr w:rsidR="0018282E" w14:paraId="4A9F3E6C" w14:textId="77777777" w:rsidTr="0018282E">
        <w:tc>
          <w:tcPr>
            <w:tcW w:w="1308" w:type="dxa"/>
          </w:tcPr>
          <w:p w14:paraId="10DD6CD0" w14:textId="1C2F2466" w:rsidR="0018282E" w:rsidRDefault="0018282E" w:rsidP="0018282E">
            <w:pPr>
              <w:pStyle w:val="a4"/>
              <w:ind w:firstLineChars="0" w:firstLine="0"/>
            </w:pPr>
            <w:r>
              <w:t>f</w:t>
            </w:r>
            <w:r>
              <w:rPr>
                <w:rFonts w:hint="eastAsia"/>
              </w:rPr>
              <w:t>unction</w:t>
            </w:r>
          </w:p>
        </w:tc>
        <w:tc>
          <w:tcPr>
            <w:tcW w:w="6848" w:type="dxa"/>
          </w:tcPr>
          <w:p w14:paraId="19A42EAC" w14:textId="6A3E9A18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UUTENABLE</w:t>
            </w:r>
          </w:p>
        </w:tc>
      </w:tr>
      <w:tr w:rsidR="0018282E" w14:paraId="350BD28A" w14:textId="77777777" w:rsidTr="0018282E">
        <w:tc>
          <w:tcPr>
            <w:tcW w:w="1308" w:type="dxa"/>
          </w:tcPr>
          <w:p w14:paraId="5A2A8914" w14:textId="400D412D" w:rsidR="0018282E" w:rsidRDefault="0018282E" w:rsidP="0018282E">
            <w:pPr>
              <w:pStyle w:val="a4"/>
              <w:ind w:firstLineChars="0" w:firstLine="0"/>
            </w:pPr>
            <w:r>
              <w:t>u</w:t>
            </w:r>
            <w:r>
              <w:rPr>
                <w:rFonts w:hint="eastAsia"/>
              </w:rPr>
              <w:t>ut</w:t>
            </w:r>
          </w:p>
        </w:tc>
        <w:tc>
          <w:tcPr>
            <w:tcW w:w="6848" w:type="dxa"/>
          </w:tcPr>
          <w:p w14:paraId="2CD9A7EC" w14:textId="4685AD5A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uut</w:t>
            </w:r>
            <w:r>
              <w:rPr>
                <w:rFonts w:hint="eastAsia"/>
              </w:rPr>
              <w:t>通道，从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18282E" w14:paraId="09C97515" w14:textId="77777777" w:rsidTr="0018282E">
        <w:tc>
          <w:tcPr>
            <w:tcW w:w="1308" w:type="dxa"/>
          </w:tcPr>
          <w:p w14:paraId="2198CEC1" w14:textId="578A2873" w:rsidR="0018282E" w:rsidRDefault="0018282E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enable</w:t>
            </w:r>
          </w:p>
        </w:tc>
        <w:tc>
          <w:tcPr>
            <w:tcW w:w="6848" w:type="dxa"/>
          </w:tcPr>
          <w:p w14:paraId="7E4074B0" w14:textId="42F046EF" w:rsidR="0018282E" w:rsidRDefault="00972E4F" w:rsidP="0018282E">
            <w:pPr>
              <w:pStyle w:val="a4"/>
              <w:ind w:firstLineChars="0" w:firstLine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uut</w:t>
            </w:r>
            <w:r>
              <w:rPr>
                <w:rFonts w:hint="eastAsia"/>
              </w:rPr>
              <w:t>状态，</w:t>
            </w:r>
            <w:r w:rsidR="0018282E">
              <w:rPr>
                <w:rFonts w:hint="eastAsia"/>
              </w:rPr>
              <w:t>1</w:t>
            </w:r>
            <w:r w:rsidR="0018282E">
              <w:rPr>
                <w:rFonts w:hint="eastAsia"/>
              </w:rPr>
              <w:t>：允许测试，</w:t>
            </w:r>
            <w:r w:rsidR="0018282E">
              <w:rPr>
                <w:rFonts w:hint="eastAsia"/>
              </w:rPr>
              <w:t>0</w:t>
            </w:r>
            <w:r w:rsidR="0018282E">
              <w:rPr>
                <w:rFonts w:hint="eastAsia"/>
              </w:rPr>
              <w:t>：禁止测试</w:t>
            </w:r>
          </w:p>
        </w:tc>
      </w:tr>
    </w:tbl>
    <w:p w14:paraId="66A2C164" w14:textId="099177E5" w:rsidR="0018282E" w:rsidRDefault="0018282E" w:rsidP="0018282E">
      <w:pPr>
        <w:pStyle w:val="a4"/>
        <w:ind w:left="360" w:firstLineChars="0" w:firstLine="0"/>
      </w:pPr>
      <w:r>
        <w:rPr>
          <w:rFonts w:hint="eastAsia"/>
        </w:rPr>
        <w:t>例：</w:t>
      </w:r>
    </w:p>
    <w:p w14:paraId="2E0522B1" w14:textId="77777777" w:rsidR="0018282E" w:rsidRDefault="0018282E" w:rsidP="0018282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360"/>
        <w:jc w:val="left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{"function":"UUTENABLE","uut":1,"enable":1}</w:t>
      </w:r>
    </w:p>
    <w:p w14:paraId="2CB14DAE" w14:textId="77777777" w:rsidR="0018282E" w:rsidRDefault="0018282E" w:rsidP="0018282E">
      <w:pPr>
        <w:pStyle w:val="a4"/>
        <w:ind w:left="360" w:firstLineChars="0" w:firstLine="0"/>
      </w:pPr>
    </w:p>
    <w:p w14:paraId="608BF809" w14:textId="7F5F1F45" w:rsidR="0018282E" w:rsidRDefault="0018282E" w:rsidP="0018282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触发开始测试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308"/>
        <w:gridCol w:w="6848"/>
      </w:tblGrid>
      <w:tr w:rsidR="0018282E" w14:paraId="0CE0FAD3" w14:textId="77777777" w:rsidTr="009437DB">
        <w:tc>
          <w:tcPr>
            <w:tcW w:w="1308" w:type="dxa"/>
          </w:tcPr>
          <w:p w14:paraId="68F92137" w14:textId="77777777" w:rsidR="0018282E" w:rsidRDefault="0018282E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键</w:t>
            </w:r>
          </w:p>
        </w:tc>
        <w:tc>
          <w:tcPr>
            <w:tcW w:w="6848" w:type="dxa"/>
          </w:tcPr>
          <w:p w14:paraId="387C1FE9" w14:textId="77777777" w:rsidR="0018282E" w:rsidRDefault="0018282E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值</w:t>
            </w:r>
          </w:p>
        </w:tc>
      </w:tr>
      <w:tr w:rsidR="0018282E" w14:paraId="323E4EC1" w14:textId="77777777" w:rsidTr="009437DB">
        <w:tc>
          <w:tcPr>
            <w:tcW w:w="1308" w:type="dxa"/>
          </w:tcPr>
          <w:p w14:paraId="2E032794" w14:textId="77777777" w:rsidR="0018282E" w:rsidRDefault="0018282E" w:rsidP="009437DB">
            <w:pPr>
              <w:pStyle w:val="a4"/>
              <w:ind w:firstLineChars="0" w:firstLine="0"/>
            </w:pPr>
            <w:r>
              <w:t>f</w:t>
            </w:r>
            <w:r>
              <w:rPr>
                <w:rFonts w:hint="eastAsia"/>
              </w:rPr>
              <w:t>unction</w:t>
            </w:r>
          </w:p>
        </w:tc>
        <w:tc>
          <w:tcPr>
            <w:tcW w:w="6848" w:type="dxa"/>
          </w:tcPr>
          <w:p w14:paraId="4A1211B6" w14:textId="1266D58E" w:rsidR="0018282E" w:rsidRDefault="0018282E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START</w:t>
            </w:r>
          </w:p>
        </w:tc>
      </w:tr>
      <w:tr w:rsidR="0018282E" w14:paraId="369AA941" w14:textId="77777777" w:rsidTr="009437DB">
        <w:tc>
          <w:tcPr>
            <w:tcW w:w="1308" w:type="dxa"/>
          </w:tcPr>
          <w:p w14:paraId="1B602193" w14:textId="4303C695" w:rsidR="0018282E" w:rsidRDefault="00972E4F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times</w:t>
            </w:r>
          </w:p>
        </w:tc>
        <w:tc>
          <w:tcPr>
            <w:tcW w:w="6848" w:type="dxa"/>
          </w:tcPr>
          <w:p w14:paraId="51F4C79D" w14:textId="2CFE4777" w:rsidR="0018282E" w:rsidRDefault="00972E4F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loop</w:t>
            </w:r>
            <w:r>
              <w:rPr>
                <w:rFonts w:hint="eastAsia"/>
              </w:rPr>
              <w:t>测试次数，可以不存在</w:t>
            </w:r>
          </w:p>
        </w:tc>
      </w:tr>
      <w:tr w:rsidR="0018282E" w14:paraId="73AA9FE0" w14:textId="77777777" w:rsidTr="009437DB">
        <w:tc>
          <w:tcPr>
            <w:tcW w:w="1308" w:type="dxa"/>
          </w:tcPr>
          <w:p w14:paraId="665BE692" w14:textId="4254974D" w:rsidR="0018282E" w:rsidRDefault="00972E4F" w:rsidP="009437DB">
            <w:pPr>
              <w:pStyle w:val="a4"/>
              <w:ind w:firstLineChars="0" w:firstLine="0"/>
            </w:pPr>
            <w:r>
              <w:t>u</w:t>
            </w:r>
            <w:r>
              <w:rPr>
                <w:rFonts w:hint="eastAsia"/>
              </w:rPr>
              <w:t>utinfo</w:t>
            </w:r>
          </w:p>
        </w:tc>
        <w:tc>
          <w:tcPr>
            <w:tcW w:w="6848" w:type="dxa"/>
          </w:tcPr>
          <w:p w14:paraId="1D3DE1D5" w14:textId="77777777" w:rsidR="0018282E" w:rsidRDefault="00972E4F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uut</w:t>
            </w:r>
            <w:r>
              <w:rPr>
                <w:rFonts w:hint="eastAsia"/>
              </w:rPr>
              <w:t>状态</w:t>
            </w:r>
            <w:r w:rsidR="00C05203">
              <w:rPr>
                <w:rFonts w:hint="eastAsia"/>
              </w:rPr>
              <w:t>和</w:t>
            </w:r>
            <w:r w:rsidR="00C05203">
              <w:rPr>
                <w:rFonts w:hint="eastAsia"/>
              </w:rPr>
              <w:t>uut</w:t>
            </w:r>
            <w:r w:rsidR="00C05203">
              <w:rPr>
                <w:rFonts w:hint="eastAsia"/>
              </w:rPr>
              <w:t>条码</w:t>
            </w:r>
          </w:p>
          <w:p w14:paraId="41AE89FD" w14:textId="77777777" w:rsidR="006E6EDE" w:rsidRDefault="006E6EDE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是字典的数组，字典有两个键</w:t>
            </w:r>
          </w:p>
          <w:p w14:paraId="3DFF068D" w14:textId="77777777" w:rsidR="006E6EDE" w:rsidRDefault="006E6EDE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uut</w:t>
            </w:r>
            <w:r>
              <w:rPr>
                <w:rFonts w:hint="eastAsia"/>
              </w:rPr>
              <w:t>：通道号</w:t>
            </w:r>
          </w:p>
          <w:p w14:paraId="6EA96593" w14:textId="1F09F009" w:rsidR="006E6EDE" w:rsidRDefault="006E6EDE" w:rsidP="009437DB">
            <w:pPr>
              <w:pStyle w:val="a4"/>
              <w:ind w:firstLineChars="0" w:firstLine="0"/>
            </w:pPr>
            <w:r>
              <w:rPr>
                <w:rFonts w:hint="eastAsia"/>
              </w:rPr>
              <w:t>sn</w:t>
            </w:r>
            <w:r>
              <w:rPr>
                <w:rFonts w:hint="eastAsia"/>
              </w:rPr>
              <w:t>：条码</w:t>
            </w:r>
          </w:p>
        </w:tc>
      </w:tr>
    </w:tbl>
    <w:p w14:paraId="1610A7DC" w14:textId="4C36E3F8" w:rsidR="0018282E" w:rsidRDefault="006E6EDE" w:rsidP="0018282E">
      <w:pPr>
        <w:pStyle w:val="a4"/>
        <w:ind w:left="360" w:firstLineChars="0" w:firstLine="0"/>
      </w:pPr>
      <w:r>
        <w:rPr>
          <w:rFonts w:hint="eastAsia"/>
        </w:rPr>
        <w:t>例：</w:t>
      </w:r>
    </w:p>
    <w:p w14:paraId="70D480A0" w14:textId="23576AAB" w:rsidR="006E6EDE" w:rsidRDefault="006E6EDE" w:rsidP="0018282E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{“function":"START"}</w:t>
      </w:r>
    </w:p>
    <w:p w14:paraId="1EC5854E" w14:textId="77777777" w:rsidR="006E6EDE" w:rsidRDefault="006E6EDE" w:rsidP="006E6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360"/>
        <w:jc w:val="left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{“function”:”START”,”times":10}</w:t>
      </w:r>
    </w:p>
    <w:p w14:paraId="0C08E96C" w14:textId="7AC59074" w:rsidR="006E6EDE" w:rsidRDefault="006E6EDE" w:rsidP="006E6EDE">
      <w:pPr>
        <w:ind w:firstLine="36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6E6EDE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{“function”:”START”,”uutinfo:[{"sn":"abcdefg","uut":1},{"sn":"hijklmn","uut":2}]”}</w:t>
      </w:r>
    </w:p>
    <w:p w14:paraId="4637C29E" w14:textId="13FE02AB" w:rsidR="00EF449D" w:rsidRDefault="00EF449D" w:rsidP="00EF449D"/>
    <w:p w14:paraId="4A6BF204" w14:textId="6056F7BC" w:rsidR="00EF449D" w:rsidRDefault="00EF449D" w:rsidP="006E6EDE">
      <w:pPr>
        <w:ind w:firstLine="360"/>
      </w:pPr>
      <w:r>
        <w:rPr>
          <w:rFonts w:hint="eastAsia"/>
        </w:rPr>
        <w:t>应答</w:t>
      </w:r>
      <w:r>
        <w:rPr>
          <w:rFonts w:hint="eastAsia"/>
        </w:rPr>
        <w:t>(REP)</w:t>
      </w:r>
    </w:p>
    <w:p w14:paraId="7A8A00D6" w14:textId="77777777" w:rsidR="00035140" w:rsidRDefault="00035140" w:rsidP="006E6EDE">
      <w:pPr>
        <w:ind w:firstLine="360"/>
      </w:pPr>
    </w:p>
    <w:tbl>
      <w:tblPr>
        <w:tblStyle w:val="a3"/>
        <w:tblW w:w="0" w:type="auto"/>
        <w:tblInd w:w="392" w:type="dxa"/>
        <w:tblLook w:val="04A0" w:firstRow="1" w:lastRow="0" w:firstColumn="1" w:lastColumn="0" w:noHBand="0" w:noVBand="1"/>
      </w:tblPr>
      <w:tblGrid>
        <w:gridCol w:w="1276"/>
        <w:gridCol w:w="6848"/>
      </w:tblGrid>
      <w:tr w:rsidR="00035140" w14:paraId="43F7A6B8" w14:textId="77777777" w:rsidTr="00035140">
        <w:tc>
          <w:tcPr>
            <w:tcW w:w="1276" w:type="dxa"/>
          </w:tcPr>
          <w:p w14:paraId="2B84247F" w14:textId="5CA03498" w:rsidR="00035140" w:rsidRDefault="00035140" w:rsidP="006E6EDE">
            <w:r>
              <w:rPr>
                <w:rFonts w:hint="eastAsia"/>
              </w:rPr>
              <w:t>键</w:t>
            </w:r>
          </w:p>
        </w:tc>
        <w:tc>
          <w:tcPr>
            <w:tcW w:w="6848" w:type="dxa"/>
          </w:tcPr>
          <w:p w14:paraId="0778E50C" w14:textId="090E8AC2" w:rsidR="00035140" w:rsidRDefault="00035140" w:rsidP="006E6EDE">
            <w:r>
              <w:rPr>
                <w:rFonts w:hint="eastAsia"/>
              </w:rPr>
              <w:t>值</w:t>
            </w:r>
          </w:p>
        </w:tc>
      </w:tr>
      <w:tr w:rsidR="00035140" w14:paraId="374E9468" w14:textId="77777777" w:rsidTr="00035140">
        <w:tc>
          <w:tcPr>
            <w:tcW w:w="1276" w:type="dxa"/>
          </w:tcPr>
          <w:p w14:paraId="0EC3C4E0" w14:textId="271204C8" w:rsidR="00035140" w:rsidRDefault="00035140" w:rsidP="006E6EDE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6848" w:type="dxa"/>
          </w:tcPr>
          <w:p w14:paraId="07648BA9" w14:textId="034EC95E" w:rsidR="00035140" w:rsidRDefault="00035140" w:rsidP="006E6EDE">
            <w:r>
              <w:rPr>
                <w:rFonts w:hint="eastAsia"/>
              </w:rPr>
              <w:t xml:space="preserve">ok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fail</w:t>
            </w:r>
          </w:p>
        </w:tc>
      </w:tr>
    </w:tbl>
    <w:p w14:paraId="392E4FA9" w14:textId="77777777" w:rsidR="00E71745" w:rsidRDefault="00E71745" w:rsidP="00E71745">
      <w:pPr>
        <w:pStyle w:val="a4"/>
        <w:ind w:left="360" w:firstLineChars="0" w:firstLine="0"/>
      </w:pPr>
      <w:r>
        <w:rPr>
          <w:rFonts w:hint="eastAsia"/>
        </w:rPr>
        <w:t>例：</w:t>
      </w:r>
    </w:p>
    <w:p w14:paraId="40B2DBBD" w14:textId="2263098B" w:rsidR="00E71745" w:rsidRDefault="00E71745" w:rsidP="00E71745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{“</w:t>
      </w:r>
      <w:r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status</w:t>
      </w:r>
      <w: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":"</w:t>
      </w:r>
      <w:r>
        <w:rPr>
          <w:rFonts w:ascii="Helvetica" w:hAnsi="Helvetica" w:cs="Helvetica" w:hint="eastAsia"/>
          <w:i/>
          <w:iCs/>
          <w:color w:val="000000"/>
          <w:kern w:val="0"/>
          <w:sz w:val="22"/>
          <w:szCs w:val="22"/>
        </w:rPr>
        <w:t>ok</w:t>
      </w:r>
      <w:r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"}</w:t>
      </w:r>
    </w:p>
    <w:p w14:paraId="43C1ACCE" w14:textId="780F35A5" w:rsidR="00035140" w:rsidRDefault="00035140" w:rsidP="006E6EDE">
      <w:pPr>
        <w:ind w:firstLine="360"/>
      </w:pPr>
    </w:p>
    <w:p w14:paraId="149FCE40" w14:textId="23CE65A0" w:rsidR="00F33924" w:rsidRPr="004D5C4B" w:rsidRDefault="006F5898" w:rsidP="004D5C4B">
      <w:pPr>
        <w:pStyle w:val="2"/>
        <w:rPr>
          <w:u w:val="single"/>
        </w:rPr>
      </w:pPr>
      <w:bookmarkStart w:id="23" w:name="_Toc334178421"/>
      <w:r w:rsidRPr="004D5C4B">
        <w:rPr>
          <w:rFonts w:hint="eastAsia"/>
          <w:u w:val="single"/>
        </w:rPr>
        <w:t>RPC</w:t>
      </w:r>
      <w:r w:rsidR="00BE23AF">
        <w:rPr>
          <w:rFonts w:hint="eastAsia"/>
          <w:u w:val="single"/>
        </w:rPr>
        <w:t>链</w:t>
      </w:r>
      <w:r w:rsidRPr="004D5C4B">
        <w:rPr>
          <w:rFonts w:hint="eastAsia"/>
          <w:u w:val="single"/>
        </w:rPr>
        <w:t>接</w:t>
      </w:r>
      <w:bookmarkEnd w:id="23"/>
    </w:p>
    <w:p w14:paraId="6F4257A3" w14:textId="37910C24" w:rsidR="004F47D2" w:rsidRDefault="00F33924">
      <w:r>
        <w:rPr>
          <w:rFonts w:hint="eastAsia"/>
        </w:rPr>
        <w:t>当前存在或可能存在的应答</w:t>
      </w:r>
      <w:r>
        <w:rPr>
          <w:rFonts w:hint="eastAsia"/>
        </w:rPr>
        <w:t>-</w:t>
      </w:r>
      <w:r>
        <w:rPr>
          <w:rFonts w:hint="eastAsia"/>
        </w:rPr>
        <w:t>请求关系有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4297"/>
      </w:tblGrid>
      <w:tr w:rsidR="00F33924" w14:paraId="0583ACB0" w14:textId="77777777" w:rsidTr="00272A69">
        <w:tc>
          <w:tcPr>
            <w:tcW w:w="2093" w:type="dxa"/>
          </w:tcPr>
          <w:p w14:paraId="44FB7AB0" w14:textId="7E0C3646" w:rsidR="00F33924" w:rsidRDefault="00F33924">
            <w:r>
              <w:rPr>
                <w:rFonts w:hint="eastAsia"/>
              </w:rPr>
              <w:t>Reply(</w:t>
            </w:r>
            <w:r>
              <w:rPr>
                <w:rFonts w:hint="eastAsia"/>
              </w:rPr>
              <w:t>应答</w:t>
            </w:r>
            <w:r>
              <w:rPr>
                <w:rFonts w:hint="eastAsia"/>
              </w:rPr>
              <w:t>)</w:t>
            </w:r>
          </w:p>
        </w:tc>
        <w:tc>
          <w:tcPr>
            <w:tcW w:w="2126" w:type="dxa"/>
          </w:tcPr>
          <w:p w14:paraId="7E9E9716" w14:textId="6BF9E018" w:rsidR="00F33924" w:rsidRDefault="00F33924">
            <w:r>
              <w:rPr>
                <w:rFonts w:hint="eastAsia"/>
              </w:rPr>
              <w:t>Request(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)</w:t>
            </w:r>
          </w:p>
        </w:tc>
        <w:tc>
          <w:tcPr>
            <w:tcW w:w="4297" w:type="dxa"/>
          </w:tcPr>
          <w:p w14:paraId="25172F70" w14:textId="6C16F732" w:rsidR="00F33924" w:rsidRDefault="00F33924">
            <w:r>
              <w:rPr>
                <w:rFonts w:hint="eastAsia"/>
              </w:rPr>
              <w:t>用途</w:t>
            </w:r>
          </w:p>
        </w:tc>
      </w:tr>
      <w:tr w:rsidR="00F33924" w14:paraId="2D218D5F" w14:textId="77777777" w:rsidTr="00272A69">
        <w:tc>
          <w:tcPr>
            <w:tcW w:w="2093" w:type="dxa"/>
          </w:tcPr>
          <w:p w14:paraId="27849CFA" w14:textId="53C4236A" w:rsidR="00F33924" w:rsidRDefault="00F33924">
            <w:r>
              <w:rPr>
                <w:rFonts w:hint="eastAsia"/>
              </w:rPr>
              <w:t>State Machine</w:t>
            </w:r>
          </w:p>
        </w:tc>
        <w:tc>
          <w:tcPr>
            <w:tcW w:w="2126" w:type="dxa"/>
          </w:tcPr>
          <w:p w14:paraId="2586EFC6" w14:textId="268F8BC6" w:rsidR="00F33924" w:rsidRDefault="00F33924">
            <w:r>
              <w:rPr>
                <w:rFonts w:hint="eastAsia"/>
              </w:rPr>
              <w:t>GUI</w:t>
            </w:r>
          </w:p>
        </w:tc>
        <w:tc>
          <w:tcPr>
            <w:tcW w:w="4297" w:type="dxa"/>
          </w:tcPr>
          <w:p w14:paraId="44A9474F" w14:textId="0BD2256B" w:rsidR="00F33924" w:rsidRDefault="00F33924">
            <w:r>
              <w:rPr>
                <w:rFonts w:hint="eastAsia"/>
              </w:rPr>
              <w:t>UUT</w:t>
            </w:r>
            <w:r>
              <w:rPr>
                <w:rFonts w:hint="eastAsia"/>
              </w:rPr>
              <w:t>使能或开始测试</w:t>
            </w:r>
            <w:r w:rsidR="00150F48">
              <w:rPr>
                <w:rFonts w:hint="eastAsia"/>
              </w:rPr>
              <w:t>，测试中止</w:t>
            </w:r>
          </w:p>
        </w:tc>
      </w:tr>
      <w:tr w:rsidR="00272A69" w14:paraId="1E1BD787" w14:textId="77777777" w:rsidTr="00272A69">
        <w:tc>
          <w:tcPr>
            <w:tcW w:w="2093" w:type="dxa"/>
          </w:tcPr>
          <w:p w14:paraId="0A75C992" w14:textId="5F059901" w:rsidR="00272A69" w:rsidRDefault="00272A69">
            <w:r>
              <w:rPr>
                <w:rFonts w:hint="eastAsia"/>
              </w:rPr>
              <w:t>State Machine</w:t>
            </w:r>
          </w:p>
        </w:tc>
        <w:tc>
          <w:tcPr>
            <w:tcW w:w="2126" w:type="dxa"/>
          </w:tcPr>
          <w:p w14:paraId="63C28BCD" w14:textId="40A38383" w:rsidR="00272A69" w:rsidRDefault="00272A69">
            <w:r>
              <w:rPr>
                <w:rFonts w:hint="eastAsia"/>
              </w:rPr>
              <w:t>Fixture Controller</w:t>
            </w:r>
          </w:p>
        </w:tc>
        <w:tc>
          <w:tcPr>
            <w:tcW w:w="4297" w:type="dxa"/>
          </w:tcPr>
          <w:p w14:paraId="397A264B" w14:textId="532A572D" w:rsidR="00272A69" w:rsidRDefault="00272A69">
            <w:r>
              <w:rPr>
                <w:rFonts w:hint="eastAsia"/>
              </w:rPr>
              <w:t>开始测试</w:t>
            </w:r>
          </w:p>
        </w:tc>
      </w:tr>
      <w:tr w:rsidR="00272A69" w14:paraId="662C3107" w14:textId="77777777" w:rsidTr="00272A69">
        <w:tc>
          <w:tcPr>
            <w:tcW w:w="2093" w:type="dxa"/>
          </w:tcPr>
          <w:p w14:paraId="25DC0EEA" w14:textId="61011613" w:rsidR="00272A69" w:rsidRDefault="00272A69">
            <w:r>
              <w:rPr>
                <w:rFonts w:hint="eastAsia"/>
              </w:rPr>
              <w:t>Fixture Controller</w:t>
            </w:r>
          </w:p>
        </w:tc>
        <w:tc>
          <w:tcPr>
            <w:tcW w:w="2126" w:type="dxa"/>
          </w:tcPr>
          <w:p w14:paraId="0634DB50" w14:textId="056A29C7" w:rsidR="00272A69" w:rsidRDefault="00272A69">
            <w:r>
              <w:rPr>
                <w:rFonts w:hint="eastAsia"/>
              </w:rPr>
              <w:t>State Machine</w:t>
            </w:r>
          </w:p>
        </w:tc>
        <w:tc>
          <w:tcPr>
            <w:tcW w:w="4297" w:type="dxa"/>
          </w:tcPr>
          <w:p w14:paraId="34CE374C" w14:textId="2629C3F0" w:rsidR="00272A69" w:rsidRDefault="00272A69">
            <w:r>
              <w:rPr>
                <w:rFonts w:hint="eastAsia"/>
              </w:rPr>
              <w:t>夹具动作：进，出等</w:t>
            </w:r>
          </w:p>
        </w:tc>
      </w:tr>
      <w:tr w:rsidR="00272A69" w14:paraId="4129CA0E" w14:textId="77777777" w:rsidTr="00272A69">
        <w:tc>
          <w:tcPr>
            <w:tcW w:w="2093" w:type="dxa"/>
          </w:tcPr>
          <w:p w14:paraId="7B395006" w14:textId="16839E7F" w:rsidR="00272A69" w:rsidRDefault="00272A69">
            <w:r>
              <w:rPr>
                <w:rFonts w:hint="eastAsia"/>
              </w:rPr>
              <w:t>Sequencer</w:t>
            </w:r>
          </w:p>
        </w:tc>
        <w:tc>
          <w:tcPr>
            <w:tcW w:w="2126" w:type="dxa"/>
          </w:tcPr>
          <w:p w14:paraId="60BFE034" w14:textId="1C34A246" w:rsidR="00272A69" w:rsidRDefault="00272A69">
            <w:r>
              <w:rPr>
                <w:rFonts w:hint="eastAsia"/>
              </w:rPr>
              <w:t>State Machine</w:t>
            </w:r>
          </w:p>
        </w:tc>
        <w:tc>
          <w:tcPr>
            <w:tcW w:w="4297" w:type="dxa"/>
          </w:tcPr>
          <w:p w14:paraId="3C0905A1" w14:textId="126F04C0" w:rsidR="00272A69" w:rsidRDefault="00272A69">
            <w:r>
              <w:rPr>
                <w:rFonts w:hint="eastAsia"/>
              </w:rPr>
              <w:t>开始测试，测试中止</w:t>
            </w:r>
          </w:p>
        </w:tc>
      </w:tr>
      <w:tr w:rsidR="00272A69" w14:paraId="2813CD01" w14:textId="77777777" w:rsidTr="00272A69">
        <w:tc>
          <w:tcPr>
            <w:tcW w:w="2093" w:type="dxa"/>
          </w:tcPr>
          <w:p w14:paraId="7B394962" w14:textId="2B4E9B71" w:rsidR="00272A69" w:rsidRDefault="00272A69">
            <w:r>
              <w:rPr>
                <w:rFonts w:hint="eastAsia"/>
              </w:rPr>
              <w:t>Engine</w:t>
            </w:r>
          </w:p>
        </w:tc>
        <w:tc>
          <w:tcPr>
            <w:tcW w:w="2126" w:type="dxa"/>
          </w:tcPr>
          <w:p w14:paraId="5FC12DAF" w14:textId="01ADFBF2" w:rsidR="00272A69" w:rsidRDefault="00272A69">
            <w:r>
              <w:rPr>
                <w:rFonts w:hint="eastAsia"/>
              </w:rPr>
              <w:t>Sequencer</w:t>
            </w:r>
          </w:p>
        </w:tc>
        <w:tc>
          <w:tcPr>
            <w:tcW w:w="4297" w:type="dxa"/>
          </w:tcPr>
          <w:p w14:paraId="110280CC" w14:textId="73F90E6A" w:rsidR="00272A69" w:rsidRDefault="00272A69">
            <w:r>
              <w:rPr>
                <w:rFonts w:hint="eastAsia"/>
              </w:rPr>
              <w:t>项目测试执行</w:t>
            </w:r>
          </w:p>
        </w:tc>
      </w:tr>
      <w:tr w:rsidR="00272A69" w14:paraId="6AEB41B0" w14:textId="77777777" w:rsidTr="00272A69">
        <w:tc>
          <w:tcPr>
            <w:tcW w:w="2093" w:type="dxa"/>
          </w:tcPr>
          <w:p w14:paraId="1AAC705D" w14:textId="34AADB7D" w:rsidR="00272A69" w:rsidRDefault="00272A69">
            <w:r>
              <w:rPr>
                <w:rFonts w:hint="eastAsia"/>
              </w:rPr>
              <w:t>Engine</w:t>
            </w:r>
          </w:p>
        </w:tc>
        <w:tc>
          <w:tcPr>
            <w:tcW w:w="2126" w:type="dxa"/>
          </w:tcPr>
          <w:p w14:paraId="645F60D2" w14:textId="5DD881F7" w:rsidR="00272A69" w:rsidRDefault="00272A69">
            <w:r>
              <w:rPr>
                <w:rFonts w:hint="eastAsia"/>
              </w:rPr>
              <w:t>Debug Tools</w:t>
            </w:r>
          </w:p>
        </w:tc>
        <w:tc>
          <w:tcPr>
            <w:tcW w:w="4297" w:type="dxa"/>
          </w:tcPr>
          <w:p w14:paraId="3A124B9B" w14:textId="10EA0E7C" w:rsidR="00272A69" w:rsidRDefault="00272A69">
            <w:r>
              <w:rPr>
                <w:rFonts w:hint="eastAsia"/>
              </w:rPr>
              <w:t>调试</w:t>
            </w:r>
          </w:p>
        </w:tc>
      </w:tr>
      <w:tr w:rsidR="00272A69" w14:paraId="0689DFA4" w14:textId="77777777" w:rsidTr="00272A69">
        <w:tc>
          <w:tcPr>
            <w:tcW w:w="2093" w:type="dxa"/>
          </w:tcPr>
          <w:p w14:paraId="5E43E89C" w14:textId="0411783F" w:rsidR="00272A69" w:rsidRDefault="00272A69">
            <w:r>
              <w:rPr>
                <w:rFonts w:hint="eastAsia"/>
              </w:rPr>
              <w:t>Sequencer</w:t>
            </w:r>
          </w:p>
        </w:tc>
        <w:tc>
          <w:tcPr>
            <w:tcW w:w="2126" w:type="dxa"/>
          </w:tcPr>
          <w:p w14:paraId="6E3F8342" w14:textId="6FDD9E60" w:rsidR="00272A69" w:rsidRDefault="00272A69">
            <w:r>
              <w:rPr>
                <w:rFonts w:hint="eastAsia"/>
              </w:rPr>
              <w:t>Debug Tools</w:t>
            </w:r>
          </w:p>
        </w:tc>
        <w:tc>
          <w:tcPr>
            <w:tcW w:w="4297" w:type="dxa"/>
          </w:tcPr>
          <w:p w14:paraId="159B6BF9" w14:textId="2411C615" w:rsidR="00272A69" w:rsidRDefault="00272A69">
            <w:r>
              <w:rPr>
                <w:rFonts w:hint="eastAsia"/>
              </w:rPr>
              <w:t>调试</w:t>
            </w:r>
          </w:p>
        </w:tc>
      </w:tr>
    </w:tbl>
    <w:p w14:paraId="528BA5B5" w14:textId="77777777" w:rsidR="00F33924" w:rsidRDefault="00F33924"/>
    <w:p w14:paraId="454CC6DD" w14:textId="77777777" w:rsidR="003D33CC" w:rsidRDefault="003D33CC" w:rsidP="000F66D4"/>
    <w:p w14:paraId="63FC91A5" w14:textId="37C6DAE4" w:rsidR="00172554" w:rsidRDefault="003F470D" w:rsidP="005E1A6E">
      <w:pPr>
        <w:pStyle w:val="1"/>
      </w:pPr>
      <w:bookmarkStart w:id="24" w:name="_Toc334178422"/>
      <w:r>
        <w:rPr>
          <w:rFonts w:hint="eastAsia"/>
        </w:rPr>
        <w:t>第四</w:t>
      </w:r>
      <w:r w:rsidR="00172554">
        <w:rPr>
          <w:rFonts w:hint="eastAsia"/>
        </w:rPr>
        <w:t>部分：</w:t>
      </w:r>
      <w:r w:rsidR="00AF32E0">
        <w:rPr>
          <w:rFonts w:hint="eastAsia"/>
        </w:rPr>
        <w:t>消息</w:t>
      </w:r>
      <w:r w:rsidR="00172554">
        <w:rPr>
          <w:rFonts w:hint="eastAsia"/>
        </w:rPr>
        <w:t>实例</w:t>
      </w:r>
      <w:bookmarkEnd w:id="24"/>
    </w:p>
    <w:p w14:paraId="787EA53E" w14:textId="4680B677" w:rsidR="008E017F" w:rsidRPr="004D5C4B" w:rsidRDefault="007D06DC" w:rsidP="005E1A6E">
      <w:pPr>
        <w:pStyle w:val="2"/>
        <w:rPr>
          <w:u w:val="single"/>
        </w:rPr>
      </w:pPr>
      <w:bookmarkStart w:id="25" w:name="_Toc334178423"/>
      <w:r w:rsidRPr="004D5C4B">
        <w:rPr>
          <w:rFonts w:hint="eastAsia"/>
          <w:u w:val="single"/>
        </w:rPr>
        <w:t>消息</w:t>
      </w:r>
      <w:r w:rsidR="00123158" w:rsidRPr="004D5C4B">
        <w:rPr>
          <w:rFonts w:hint="eastAsia"/>
          <w:u w:val="single"/>
        </w:rPr>
        <w:t>序列图</w:t>
      </w:r>
      <w:bookmarkEnd w:id="25"/>
    </w:p>
    <w:p w14:paraId="79D5ACCB" w14:textId="77777777" w:rsidR="0033494B" w:rsidRDefault="0033494B"/>
    <w:p w14:paraId="32B5E0C5" w14:textId="19E044CF" w:rsidR="00123158" w:rsidRDefault="00123158">
      <w:r>
        <w:rPr>
          <w:noProof/>
        </w:rPr>
        <w:drawing>
          <wp:inline distT="0" distB="0" distL="0" distR="0" wp14:anchorId="502026DE" wp14:editId="38FFDAC8">
            <wp:extent cx="5270500" cy="3889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0703" w14:textId="77777777" w:rsidR="00123158" w:rsidRDefault="00123158"/>
    <w:p w14:paraId="47C6875C" w14:textId="5060D82D" w:rsidR="00F33D72" w:rsidRPr="004D5C4B" w:rsidRDefault="008E017F" w:rsidP="00694FA8">
      <w:pPr>
        <w:pStyle w:val="2"/>
        <w:rPr>
          <w:u w:val="single"/>
        </w:rPr>
      </w:pPr>
      <w:bookmarkStart w:id="26" w:name="_Toc334178424"/>
      <w:r w:rsidRPr="004D5C4B">
        <w:rPr>
          <w:rFonts w:hint="eastAsia"/>
          <w:u w:val="single"/>
        </w:rPr>
        <w:t>启动</w:t>
      </w:r>
      <w:r w:rsidR="008A7CC4" w:rsidRPr="004D5C4B">
        <w:rPr>
          <w:rFonts w:hint="eastAsia"/>
          <w:u w:val="single"/>
        </w:rPr>
        <w:t>消息</w:t>
      </w:r>
      <w:bookmarkEnd w:id="26"/>
    </w:p>
    <w:p w14:paraId="65355A37" w14:textId="58A68CCC" w:rsidR="002971B1" w:rsidRDefault="005E1A6E" w:rsidP="002971B1">
      <w:pPr>
        <w:pStyle w:val="a4"/>
        <w:ind w:left="360" w:firstLineChars="0" w:firstLine="0"/>
      </w:pPr>
      <w:r>
        <w:rPr>
          <w:rFonts w:hint="eastAsia"/>
        </w:rPr>
        <w:t>需先启动</w:t>
      </w:r>
      <w:r>
        <w:rPr>
          <w:rFonts w:hint="eastAsia"/>
        </w:rPr>
        <w:t>Engine</w:t>
      </w:r>
      <w:r>
        <w:rPr>
          <w:rFonts w:hint="eastAsia"/>
        </w:rPr>
        <w:t>，再启动</w:t>
      </w:r>
      <w:r>
        <w:rPr>
          <w:rFonts w:hint="eastAsia"/>
        </w:rPr>
        <w:t>Sequencer</w:t>
      </w:r>
      <w:r>
        <w:rPr>
          <w:rFonts w:hint="eastAsia"/>
        </w:rPr>
        <w:t>。</w:t>
      </w:r>
      <w:r>
        <w:rPr>
          <w:rFonts w:hint="eastAsia"/>
        </w:rPr>
        <w:t xml:space="preserve">sequencer </w:t>
      </w:r>
      <w:r>
        <w:rPr>
          <w:rFonts w:hint="eastAsia"/>
        </w:rPr>
        <w:t>启动时将会去询问</w:t>
      </w:r>
      <w:r>
        <w:rPr>
          <w:rFonts w:hint="eastAsia"/>
        </w:rPr>
        <w:t>Engine</w:t>
      </w:r>
      <w:r>
        <w:rPr>
          <w:rFonts w:hint="eastAsia"/>
        </w:rPr>
        <w:t>的状态。</w:t>
      </w:r>
      <w:r w:rsidR="00CB7471">
        <w:rPr>
          <w:rFonts w:hint="eastAsia"/>
        </w:rPr>
        <w:t>如果</w:t>
      </w:r>
      <w:r w:rsidR="00CB7471">
        <w:rPr>
          <w:rFonts w:hint="eastAsia"/>
        </w:rPr>
        <w:t>Enigne</w:t>
      </w:r>
      <w:r w:rsidR="00CB7471">
        <w:rPr>
          <w:rFonts w:hint="eastAsia"/>
        </w:rPr>
        <w:t>在询问时没有响应，</w:t>
      </w:r>
      <w:r w:rsidR="00CB7471">
        <w:rPr>
          <w:rFonts w:hint="eastAsia"/>
        </w:rPr>
        <w:t>Sequencer</w:t>
      </w:r>
      <w:r w:rsidR="00CB7471">
        <w:rPr>
          <w:rFonts w:hint="eastAsia"/>
        </w:rPr>
        <w:t>将会退出。</w:t>
      </w:r>
    </w:p>
    <w:tbl>
      <w:tblPr>
        <w:tblStyle w:val="a3"/>
        <w:tblW w:w="9498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87"/>
        <w:gridCol w:w="797"/>
        <w:gridCol w:w="709"/>
        <w:gridCol w:w="709"/>
        <w:gridCol w:w="5953"/>
        <w:gridCol w:w="743"/>
      </w:tblGrid>
      <w:tr w:rsidR="008E017F" w:rsidRPr="005B140B" w14:paraId="7ED70D26" w14:textId="77777777" w:rsidTr="00172554">
        <w:tc>
          <w:tcPr>
            <w:tcW w:w="587" w:type="dxa"/>
          </w:tcPr>
          <w:p w14:paraId="6B93CFBA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NO.</w:t>
            </w:r>
          </w:p>
        </w:tc>
        <w:tc>
          <w:tcPr>
            <w:tcW w:w="797" w:type="dxa"/>
          </w:tcPr>
          <w:p w14:paraId="2095097C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Action</w:t>
            </w:r>
          </w:p>
        </w:tc>
        <w:tc>
          <w:tcPr>
            <w:tcW w:w="709" w:type="dxa"/>
          </w:tcPr>
          <w:p w14:paraId="109997B7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From</w:t>
            </w:r>
            <w:r>
              <w:rPr>
                <w:rFonts w:ascii="Arial" w:eastAsia="Songti SC Regular" w:hAnsi="Arial" w:hint="eastAsia"/>
                <w:sz w:val="20"/>
                <w:szCs w:val="20"/>
              </w:rPr>
              <w:t>/To</w:t>
            </w:r>
          </w:p>
        </w:tc>
        <w:tc>
          <w:tcPr>
            <w:tcW w:w="709" w:type="dxa"/>
          </w:tcPr>
          <w:p w14:paraId="6F5E0DC3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Type</w:t>
            </w:r>
          </w:p>
        </w:tc>
        <w:tc>
          <w:tcPr>
            <w:tcW w:w="5953" w:type="dxa"/>
          </w:tcPr>
          <w:p w14:paraId="0642DA38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Msg</w:t>
            </w:r>
          </w:p>
        </w:tc>
        <w:tc>
          <w:tcPr>
            <w:tcW w:w="743" w:type="dxa"/>
          </w:tcPr>
          <w:p w14:paraId="4DBA4ADE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PDCA</w:t>
            </w:r>
          </w:p>
        </w:tc>
      </w:tr>
      <w:tr w:rsidR="008E017F" w:rsidRPr="005B140B" w14:paraId="33F93592" w14:textId="77777777" w:rsidTr="00172554">
        <w:trPr>
          <w:trHeight w:val="316"/>
        </w:trPr>
        <w:tc>
          <w:tcPr>
            <w:tcW w:w="587" w:type="dxa"/>
          </w:tcPr>
          <w:p w14:paraId="1B20573A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1</w:t>
            </w:r>
          </w:p>
        </w:tc>
        <w:tc>
          <w:tcPr>
            <w:tcW w:w="797" w:type="dxa"/>
          </w:tcPr>
          <w:p w14:paraId="42BF1F9E" w14:textId="709A1795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</w:tcPr>
          <w:p w14:paraId="392CB82E" w14:textId="4C7907A6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/>
                <w:sz w:val="20"/>
                <w:szCs w:val="20"/>
              </w:rPr>
              <w:t>Engine</w:t>
            </w:r>
          </w:p>
        </w:tc>
        <w:tc>
          <w:tcPr>
            <w:tcW w:w="709" w:type="dxa"/>
          </w:tcPr>
          <w:p w14:paraId="03A29701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Req</w:t>
            </w:r>
          </w:p>
        </w:tc>
        <w:tc>
          <w:tcPr>
            <w:tcW w:w="5953" w:type="dxa"/>
          </w:tcPr>
          <w:p w14:paraId="0F87B01F" w14:textId="53B5D6C4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8E017F">
              <w:rPr>
                <w:rFonts w:ascii="Arial" w:eastAsia="Songti SC Regular" w:hAnsi="Arial"/>
                <w:sz w:val="20"/>
                <w:szCs w:val="20"/>
              </w:rPr>
              <w:t>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function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_my_rpc_server_is_ready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jsonrpc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1.0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params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 xml:space="preserve">: [],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timeout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 xml:space="preserve">: 3000,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id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b6d77502293711e6b30e3c15c2dab3ba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unit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}</w:t>
            </w:r>
          </w:p>
        </w:tc>
        <w:tc>
          <w:tcPr>
            <w:tcW w:w="743" w:type="dxa"/>
          </w:tcPr>
          <w:p w14:paraId="637C55EC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8E017F" w:rsidRPr="005B140B" w14:paraId="6967DCFF" w14:textId="77777777" w:rsidTr="00172554">
        <w:trPr>
          <w:trHeight w:val="316"/>
        </w:trPr>
        <w:tc>
          <w:tcPr>
            <w:tcW w:w="587" w:type="dxa"/>
          </w:tcPr>
          <w:p w14:paraId="4B78EFFC" w14:textId="26CF914D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2.</w:t>
            </w:r>
          </w:p>
        </w:tc>
        <w:tc>
          <w:tcPr>
            <w:tcW w:w="797" w:type="dxa"/>
          </w:tcPr>
          <w:p w14:paraId="799B7B52" w14:textId="0406092C" w:rsidR="008E017F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Recv</w:t>
            </w:r>
          </w:p>
        </w:tc>
        <w:tc>
          <w:tcPr>
            <w:tcW w:w="709" w:type="dxa"/>
          </w:tcPr>
          <w:p w14:paraId="5CD704C1" w14:textId="769A9A6C" w:rsidR="008E017F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Engine</w:t>
            </w:r>
          </w:p>
        </w:tc>
        <w:tc>
          <w:tcPr>
            <w:tcW w:w="709" w:type="dxa"/>
          </w:tcPr>
          <w:p w14:paraId="3FDE45A4" w14:textId="24231F57" w:rsidR="008E017F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Rep</w:t>
            </w:r>
          </w:p>
        </w:tc>
        <w:tc>
          <w:tcPr>
            <w:tcW w:w="5953" w:type="dxa"/>
          </w:tcPr>
          <w:p w14:paraId="4D228323" w14:textId="468F962E" w:rsidR="008E017F" w:rsidRPr="008E017F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8E017F">
              <w:rPr>
                <w:rFonts w:ascii="Arial" w:eastAsia="Songti SC Regular" w:hAnsi="Arial"/>
                <w:sz w:val="20"/>
                <w:szCs w:val="20"/>
              </w:rPr>
              <w:t>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id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: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b6d77502293711e6b30e3c15c2dab3ba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,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jsonrpc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: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1.0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,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result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: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”—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PASS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—“</w:t>
            </w:r>
            <w:r w:rsidRPr="008E017F">
              <w:rPr>
                <w:rFonts w:ascii="Arial" w:eastAsia="Songti SC Regular" w:hAnsi="Arial"/>
                <w:sz w:val="20"/>
                <w:szCs w:val="20"/>
              </w:rPr>
              <w:t>}</w:t>
            </w:r>
          </w:p>
        </w:tc>
        <w:tc>
          <w:tcPr>
            <w:tcW w:w="743" w:type="dxa"/>
          </w:tcPr>
          <w:p w14:paraId="400DB865" w14:textId="77777777" w:rsidR="008E017F" w:rsidRPr="005B140B" w:rsidRDefault="008E017F" w:rsidP="00172554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</w:tbl>
    <w:p w14:paraId="63E88D7A" w14:textId="77777777" w:rsidR="008E017F" w:rsidRDefault="008E017F"/>
    <w:p w14:paraId="0FAB3F82" w14:textId="4BBF982E" w:rsidR="008E017F" w:rsidRPr="004D5C4B" w:rsidRDefault="00C51C42" w:rsidP="00694FA8">
      <w:pPr>
        <w:pStyle w:val="2"/>
        <w:rPr>
          <w:u w:val="single"/>
        </w:rPr>
      </w:pPr>
      <w:bookmarkStart w:id="27" w:name="_Toc334178425"/>
      <w:r w:rsidRPr="004D5C4B">
        <w:rPr>
          <w:rFonts w:hint="eastAsia"/>
          <w:u w:val="single"/>
        </w:rPr>
        <w:t>测试</w:t>
      </w:r>
      <w:r w:rsidR="00843E61" w:rsidRPr="004D5C4B">
        <w:rPr>
          <w:rFonts w:hint="eastAsia"/>
          <w:u w:val="single"/>
        </w:rPr>
        <w:t>中消息</w:t>
      </w:r>
      <w:bookmarkEnd w:id="27"/>
    </w:p>
    <w:p w14:paraId="79EA7B29" w14:textId="77777777" w:rsidR="00C51C42" w:rsidRDefault="00C51C42"/>
    <w:p w14:paraId="55C63F96" w14:textId="6C036E38" w:rsidR="00936AC8" w:rsidRDefault="00446736" w:rsidP="00F33D7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开始测试后，</w:t>
      </w:r>
      <w:r w:rsidR="00FB3F94">
        <w:rPr>
          <w:rFonts w:hint="eastAsia"/>
        </w:rPr>
        <w:t>SEQ</w:t>
      </w:r>
      <w:r w:rsidR="00F33D72">
        <w:rPr>
          <w:rFonts w:hint="eastAsia"/>
        </w:rPr>
        <w:t>每个从</w:t>
      </w:r>
      <w:r w:rsidR="00F33D72">
        <w:rPr>
          <w:rFonts w:hint="eastAsia"/>
        </w:rPr>
        <w:t>REP-REQ</w:t>
      </w:r>
      <w:r w:rsidR="00F33D72">
        <w:rPr>
          <w:rFonts w:hint="eastAsia"/>
        </w:rPr>
        <w:t>接收或者发送的数据，都会</w:t>
      </w:r>
      <w:r w:rsidR="00F33D72">
        <w:rPr>
          <w:rFonts w:hint="eastAsia"/>
        </w:rPr>
        <w:t>PUB</w:t>
      </w:r>
      <w:r w:rsidR="00F33D72">
        <w:rPr>
          <w:rFonts w:hint="eastAsia"/>
        </w:rPr>
        <w:t>，</w:t>
      </w:r>
      <w:r w:rsidR="00B95A38">
        <w:rPr>
          <w:rFonts w:hint="eastAsia"/>
        </w:rPr>
        <w:t>格式和其他的</w:t>
      </w:r>
      <w:r w:rsidR="00B95A38">
        <w:rPr>
          <w:rFonts w:hint="eastAsia"/>
        </w:rPr>
        <w:t>PUB</w:t>
      </w:r>
      <w:r w:rsidR="00B95A38">
        <w:rPr>
          <w:rFonts w:hint="eastAsia"/>
        </w:rPr>
        <w:t>一直，</w:t>
      </w:r>
      <w:r w:rsidR="00F33D72">
        <w:rPr>
          <w:rFonts w:hint="eastAsia"/>
        </w:rPr>
        <w:t>此表中未列举</w:t>
      </w:r>
      <w:r w:rsidR="007E1F88">
        <w:rPr>
          <w:rFonts w:hint="eastAsia"/>
        </w:rPr>
        <w:t>。</w:t>
      </w:r>
    </w:p>
    <w:p w14:paraId="3CE370B1" w14:textId="77777777" w:rsidR="00446736" w:rsidRDefault="00446736" w:rsidP="00446736">
      <w:pPr>
        <w:pStyle w:val="a4"/>
        <w:ind w:left="960" w:firstLineChars="0" w:firstLine="0"/>
      </w:pPr>
    </w:p>
    <w:tbl>
      <w:tblPr>
        <w:tblStyle w:val="a3"/>
        <w:tblW w:w="9498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87"/>
        <w:gridCol w:w="797"/>
        <w:gridCol w:w="709"/>
        <w:gridCol w:w="709"/>
        <w:gridCol w:w="5953"/>
        <w:gridCol w:w="743"/>
      </w:tblGrid>
      <w:tr w:rsidR="005B140B" w:rsidRPr="005B140B" w14:paraId="7A6AEDEF" w14:textId="77777777" w:rsidTr="005B140B">
        <w:tc>
          <w:tcPr>
            <w:tcW w:w="587" w:type="dxa"/>
          </w:tcPr>
          <w:p w14:paraId="31822ECA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NO.</w:t>
            </w:r>
          </w:p>
        </w:tc>
        <w:tc>
          <w:tcPr>
            <w:tcW w:w="797" w:type="dxa"/>
          </w:tcPr>
          <w:p w14:paraId="6A49D84B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Action</w:t>
            </w:r>
          </w:p>
        </w:tc>
        <w:tc>
          <w:tcPr>
            <w:tcW w:w="709" w:type="dxa"/>
          </w:tcPr>
          <w:p w14:paraId="2DFB9814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From</w:t>
            </w:r>
            <w:r>
              <w:rPr>
                <w:rFonts w:ascii="Arial" w:eastAsia="Songti SC Regular" w:hAnsi="Arial" w:hint="eastAsia"/>
                <w:sz w:val="20"/>
                <w:szCs w:val="20"/>
              </w:rPr>
              <w:t>/To</w:t>
            </w:r>
          </w:p>
        </w:tc>
        <w:tc>
          <w:tcPr>
            <w:tcW w:w="709" w:type="dxa"/>
          </w:tcPr>
          <w:p w14:paraId="28060126" w14:textId="77777777" w:rsidR="005B140B" w:rsidRPr="005B140B" w:rsidRDefault="005B140B" w:rsidP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Type</w:t>
            </w:r>
          </w:p>
        </w:tc>
        <w:tc>
          <w:tcPr>
            <w:tcW w:w="5953" w:type="dxa"/>
          </w:tcPr>
          <w:p w14:paraId="0966C608" w14:textId="77777777" w:rsidR="005B140B" w:rsidRPr="005B140B" w:rsidRDefault="005B140B" w:rsidP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Msg</w:t>
            </w:r>
          </w:p>
        </w:tc>
        <w:tc>
          <w:tcPr>
            <w:tcW w:w="743" w:type="dxa"/>
          </w:tcPr>
          <w:p w14:paraId="46C7CF5D" w14:textId="708A9A62" w:rsidR="005B140B" w:rsidRPr="005B140B" w:rsidRDefault="003579A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PDCA</w:t>
            </w:r>
          </w:p>
        </w:tc>
      </w:tr>
      <w:tr w:rsidR="005B140B" w:rsidRPr="005B140B" w14:paraId="79D10AFF" w14:textId="77777777" w:rsidTr="005B140B">
        <w:trPr>
          <w:trHeight w:val="316"/>
        </w:trPr>
        <w:tc>
          <w:tcPr>
            <w:tcW w:w="587" w:type="dxa"/>
          </w:tcPr>
          <w:p w14:paraId="7336F124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1</w:t>
            </w:r>
          </w:p>
        </w:tc>
        <w:tc>
          <w:tcPr>
            <w:tcW w:w="797" w:type="dxa"/>
          </w:tcPr>
          <w:p w14:paraId="1DCDF415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/>
                <w:sz w:val="20"/>
                <w:szCs w:val="20"/>
              </w:rPr>
              <w:t>Recv</w:t>
            </w:r>
          </w:p>
        </w:tc>
        <w:tc>
          <w:tcPr>
            <w:tcW w:w="709" w:type="dxa"/>
          </w:tcPr>
          <w:p w14:paraId="011982CE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/>
                <w:sz w:val="20"/>
                <w:szCs w:val="20"/>
              </w:rPr>
              <w:t>SM</w:t>
            </w:r>
          </w:p>
        </w:tc>
        <w:tc>
          <w:tcPr>
            <w:tcW w:w="709" w:type="dxa"/>
          </w:tcPr>
          <w:p w14:paraId="4ABBBCA7" w14:textId="77777777" w:rsidR="005B140B" w:rsidRPr="005B140B" w:rsidRDefault="005B140B" w:rsidP="005B140B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Req</w:t>
            </w:r>
          </w:p>
        </w:tc>
        <w:tc>
          <w:tcPr>
            <w:tcW w:w="5953" w:type="dxa"/>
          </w:tcPr>
          <w:p w14:paraId="1F4125C4" w14:textId="1613E4DB" w:rsidR="005B140B" w:rsidRPr="005B140B" w:rsidRDefault="005B140B" w:rsidP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id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: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f143164097ff11e58c6d3c15c2dab3ba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,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function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: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run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,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jsonrpc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: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1.0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,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params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:[{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attributes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:{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MLBSN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: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FN6620500B4GQD15W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}}]}</w:t>
            </w:r>
          </w:p>
        </w:tc>
        <w:tc>
          <w:tcPr>
            <w:tcW w:w="743" w:type="dxa"/>
          </w:tcPr>
          <w:p w14:paraId="2152A001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B140B" w:rsidRPr="005B140B" w14:paraId="5B8AF3C6" w14:textId="77777777" w:rsidTr="005B140B">
        <w:tc>
          <w:tcPr>
            <w:tcW w:w="587" w:type="dxa"/>
          </w:tcPr>
          <w:p w14:paraId="639FC129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2</w:t>
            </w:r>
          </w:p>
        </w:tc>
        <w:tc>
          <w:tcPr>
            <w:tcW w:w="797" w:type="dxa"/>
          </w:tcPr>
          <w:p w14:paraId="02C22AB9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</w:tcPr>
          <w:p w14:paraId="6DEDB31A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SM</w:t>
            </w:r>
          </w:p>
        </w:tc>
        <w:tc>
          <w:tcPr>
            <w:tcW w:w="709" w:type="dxa"/>
          </w:tcPr>
          <w:p w14:paraId="52FCD99E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Rep</w:t>
            </w:r>
          </w:p>
        </w:tc>
        <w:tc>
          <w:tcPr>
            <w:tcW w:w="5953" w:type="dxa"/>
          </w:tcPr>
          <w:p w14:paraId="493565D4" w14:textId="1916C4BE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jsonrpc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1.0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id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f143164097ff11e58c6d3c15c2dab3ba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result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B140B">
              <w:rPr>
                <w:rFonts w:ascii="Arial" w:eastAsia="Songti SC Regular" w:hAnsi="Arial"/>
                <w:sz w:val="20"/>
                <w:szCs w:val="20"/>
              </w:rPr>
              <w:t>: true}</w:t>
            </w:r>
          </w:p>
        </w:tc>
        <w:tc>
          <w:tcPr>
            <w:tcW w:w="743" w:type="dxa"/>
          </w:tcPr>
          <w:p w14:paraId="20905148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B140B" w:rsidRPr="005B140B" w14:paraId="49D6AAAF" w14:textId="77777777" w:rsidTr="005B140B">
        <w:tc>
          <w:tcPr>
            <w:tcW w:w="587" w:type="dxa"/>
          </w:tcPr>
          <w:p w14:paraId="7CB6CABE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3</w:t>
            </w:r>
          </w:p>
        </w:tc>
        <w:tc>
          <w:tcPr>
            <w:tcW w:w="797" w:type="dxa"/>
          </w:tcPr>
          <w:p w14:paraId="0B8CD6BC" w14:textId="77777777" w:rsidR="005B140B" w:rsidRPr="005B140B" w:rsidRDefault="003301AA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</w:tcPr>
          <w:p w14:paraId="35169994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</w:tcPr>
          <w:p w14:paraId="3F0E8DD8" w14:textId="77777777" w:rsidR="005B140B" w:rsidRPr="005B140B" w:rsidRDefault="003301AA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</w:tcPr>
          <w:p w14:paraId="09EF200F" w14:textId="77777777" w:rsidR="00C47DE8" w:rsidRDefault="00C47DE8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C47DE8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51EA72FD" w14:textId="77777777" w:rsidR="00ED1178" w:rsidRDefault="00C47DE8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C47DE8">
              <w:rPr>
                <w:rFonts w:ascii="Arial" w:eastAsia="Songti SC Regular" w:hAnsi="Arial"/>
                <w:sz w:val="20"/>
                <w:szCs w:val="20"/>
              </w:rPr>
              <w:t>06-02_16:08:27.163768</w:t>
            </w:r>
          </w:p>
          <w:p w14:paraId="60EFC87D" w14:textId="2A4A26DC" w:rsidR="00C47DE8" w:rsidRDefault="00C47DE8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C47DE8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0459A6BB" w14:textId="77777777" w:rsidR="00C47DE8" w:rsidRDefault="00C47DE8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C47DE8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2C647176" w14:textId="1A77ECF2" w:rsidR="005B140B" w:rsidRPr="005B140B" w:rsidRDefault="003301AA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3301AA">
              <w:rPr>
                <w:rFonts w:ascii="Arial" w:eastAsia="Songti SC Regular" w:hAnsi="Arial"/>
                <w:sz w:val="20"/>
                <w:szCs w:val="20"/>
              </w:rPr>
              <w:t>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data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version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0531d 2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name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dfu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},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event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0}</w:t>
            </w:r>
          </w:p>
        </w:tc>
        <w:tc>
          <w:tcPr>
            <w:tcW w:w="743" w:type="dxa"/>
          </w:tcPr>
          <w:p w14:paraId="2461751D" w14:textId="16AEC022" w:rsidR="005B140B" w:rsidRPr="005B140B" w:rsidRDefault="00104AF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/>
                <w:sz w:val="20"/>
                <w:szCs w:val="20"/>
              </w:rPr>
              <w:t>S</w:t>
            </w:r>
            <w:r>
              <w:rPr>
                <w:rFonts w:ascii="Arial" w:eastAsia="Songti SC Regular" w:hAnsi="Arial" w:hint="eastAsia"/>
                <w:sz w:val="20"/>
                <w:szCs w:val="20"/>
              </w:rPr>
              <w:t>tart</w:t>
            </w:r>
          </w:p>
        </w:tc>
      </w:tr>
      <w:tr w:rsidR="005B140B" w:rsidRPr="005B140B" w14:paraId="36CD2934" w14:textId="77777777" w:rsidTr="005B140B">
        <w:tc>
          <w:tcPr>
            <w:tcW w:w="587" w:type="dxa"/>
          </w:tcPr>
          <w:p w14:paraId="4B5ECA8C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4</w:t>
            </w:r>
          </w:p>
        </w:tc>
        <w:tc>
          <w:tcPr>
            <w:tcW w:w="797" w:type="dxa"/>
          </w:tcPr>
          <w:p w14:paraId="0E8D47EF" w14:textId="77777777" w:rsidR="005B140B" w:rsidRPr="005B140B" w:rsidRDefault="003301AA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</w:tcPr>
          <w:p w14:paraId="5D0D64F4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</w:tcPr>
          <w:p w14:paraId="65E6C944" w14:textId="77777777" w:rsidR="005B140B" w:rsidRPr="005B140B" w:rsidRDefault="003301AA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</w:tcPr>
          <w:p w14:paraId="69726ABC" w14:textId="77777777" w:rsidR="00C47DE8" w:rsidRDefault="00C47DE8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C47DE8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3FA7AE41" w14:textId="77777777" w:rsidR="00313580" w:rsidRDefault="00C47DE8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C47DE8">
              <w:rPr>
                <w:rFonts w:ascii="Arial" w:eastAsia="Songti SC Regular" w:hAnsi="Arial"/>
                <w:sz w:val="20"/>
                <w:szCs w:val="20"/>
              </w:rPr>
              <w:t>06-02_16:08:27.163768</w:t>
            </w:r>
          </w:p>
          <w:p w14:paraId="6BAC1916" w14:textId="1ED4C1FE" w:rsidR="00C47DE8" w:rsidRDefault="00C47DE8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C47DE8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1AD10D6E" w14:textId="77777777" w:rsidR="00C47DE8" w:rsidRDefault="00C47DE8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C47DE8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61C433BB" w14:textId="580B6208" w:rsidR="005B140B" w:rsidRPr="005B140B" w:rsidRDefault="003301AA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3301AA">
              <w:rPr>
                <w:rFonts w:ascii="Arial" w:eastAsia="Songti SC Regular" w:hAnsi="Arial"/>
                <w:sz w:val="20"/>
                <w:szCs w:val="20"/>
              </w:rPr>
              <w:t>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data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name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MLBSN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value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FN6620500B4GQD15W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},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event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4}</w:t>
            </w:r>
          </w:p>
        </w:tc>
        <w:tc>
          <w:tcPr>
            <w:tcW w:w="743" w:type="dxa"/>
          </w:tcPr>
          <w:p w14:paraId="3F017AB4" w14:textId="490D9126" w:rsidR="005B140B" w:rsidRPr="005B140B" w:rsidRDefault="00104AF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mlbsn</w:t>
            </w:r>
          </w:p>
        </w:tc>
      </w:tr>
      <w:tr w:rsidR="005B140B" w:rsidRPr="005B140B" w14:paraId="222FC74B" w14:textId="77777777" w:rsidTr="005B140B">
        <w:tc>
          <w:tcPr>
            <w:tcW w:w="587" w:type="dxa"/>
          </w:tcPr>
          <w:p w14:paraId="77B27340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5</w:t>
            </w:r>
          </w:p>
        </w:tc>
        <w:tc>
          <w:tcPr>
            <w:tcW w:w="797" w:type="dxa"/>
          </w:tcPr>
          <w:p w14:paraId="13FC4368" w14:textId="77777777" w:rsidR="005B140B" w:rsidRPr="005B140B" w:rsidRDefault="003301AA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Recv</w:t>
            </w:r>
          </w:p>
        </w:tc>
        <w:tc>
          <w:tcPr>
            <w:tcW w:w="709" w:type="dxa"/>
          </w:tcPr>
          <w:p w14:paraId="4FB2A8A6" w14:textId="77777777" w:rsidR="005B140B" w:rsidRPr="005B140B" w:rsidRDefault="003301AA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Logger</w:t>
            </w:r>
          </w:p>
        </w:tc>
        <w:tc>
          <w:tcPr>
            <w:tcW w:w="709" w:type="dxa"/>
          </w:tcPr>
          <w:p w14:paraId="13FCC72B" w14:textId="77777777" w:rsidR="005B140B" w:rsidRPr="005B140B" w:rsidRDefault="003301AA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</w:tcPr>
          <w:p w14:paraId="11A7039A" w14:textId="77777777" w:rsidR="003301AA" w:rsidRDefault="003301AA" w:rsidP="003301AA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01</w:t>
            </w:r>
          </w:p>
          <w:p w14:paraId="02F95CDD" w14:textId="77777777" w:rsidR="00D63D18" w:rsidRDefault="003301AA" w:rsidP="003301AA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3301AA">
              <w:rPr>
                <w:rFonts w:ascii="Arial" w:eastAsia="Songti SC Regular" w:hAnsi="Arial"/>
                <w:sz w:val="20"/>
                <w:szCs w:val="20"/>
              </w:rPr>
              <w:t>06-02_13:41:12.904660</w:t>
            </w:r>
          </w:p>
          <w:p w14:paraId="4F41EBE8" w14:textId="336C40AF" w:rsidR="003301AA" w:rsidRPr="003301AA" w:rsidRDefault="003301AA" w:rsidP="003301AA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3301AA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2F040FA1" w14:textId="77777777" w:rsidR="003301AA" w:rsidRPr="003301AA" w:rsidRDefault="003301AA" w:rsidP="003301AA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3301AA">
              <w:rPr>
                <w:rFonts w:ascii="Arial" w:eastAsia="Songti SC Regular" w:hAnsi="Arial"/>
                <w:sz w:val="20"/>
                <w:szCs w:val="20"/>
              </w:rPr>
              <w:t>logger</w:t>
            </w:r>
          </w:p>
          <w:p w14:paraId="49D85FFD" w14:textId="739EEE07" w:rsidR="003301AA" w:rsidRPr="005B140B" w:rsidRDefault="003301AA" w:rsidP="003301AA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3301AA">
              <w:rPr>
                <w:rFonts w:ascii="Arial" w:eastAsia="Songti SC Regular" w:hAnsi="Arial"/>
                <w:sz w:val="20"/>
                <w:szCs w:val="20"/>
              </w:rPr>
              <w:t>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data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{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error_code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-10005,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site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0,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error_msg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AMIOK ERROR: class:32 id:31; message:Invalid Signature: signature could not be verified.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 xml:space="preserve">}, 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event</w:t>
            </w:r>
            <w:r w:rsidR="0091197D"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3301AA">
              <w:rPr>
                <w:rFonts w:ascii="Arial" w:eastAsia="Songti SC Regular" w:hAnsi="Arial"/>
                <w:sz w:val="20"/>
                <w:szCs w:val="20"/>
              </w:rPr>
              <w:t>: 5}</w:t>
            </w:r>
          </w:p>
        </w:tc>
        <w:tc>
          <w:tcPr>
            <w:tcW w:w="743" w:type="dxa"/>
          </w:tcPr>
          <w:p w14:paraId="0CE75836" w14:textId="640AA6C7" w:rsidR="005B140B" w:rsidRPr="005B140B" w:rsidRDefault="00104AF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/>
                <w:sz w:val="20"/>
                <w:szCs w:val="20"/>
              </w:rPr>
              <w:t>A</w:t>
            </w:r>
            <w:r>
              <w:rPr>
                <w:rFonts w:ascii="Arial" w:eastAsia="Songti SC Regular" w:hAnsi="Arial" w:hint="eastAsia"/>
                <w:sz w:val="20"/>
                <w:szCs w:val="20"/>
              </w:rPr>
              <w:t>miok error</w:t>
            </w:r>
          </w:p>
        </w:tc>
      </w:tr>
      <w:tr w:rsidR="0091197D" w:rsidRPr="005B140B" w14:paraId="4A3A6153" w14:textId="77777777" w:rsidTr="005B140B">
        <w:tc>
          <w:tcPr>
            <w:tcW w:w="587" w:type="dxa"/>
          </w:tcPr>
          <w:p w14:paraId="52966074" w14:textId="331E72C9" w:rsidR="0091197D" w:rsidRPr="005B140B" w:rsidRDefault="0091197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5a</w:t>
            </w:r>
          </w:p>
        </w:tc>
        <w:tc>
          <w:tcPr>
            <w:tcW w:w="797" w:type="dxa"/>
          </w:tcPr>
          <w:p w14:paraId="6DFF2019" w14:textId="322666C2" w:rsidR="0091197D" w:rsidRDefault="0091197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</w:tcPr>
          <w:p w14:paraId="6F7F56BD" w14:textId="77777777" w:rsidR="0091197D" w:rsidRDefault="0091197D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</w:tcPr>
          <w:p w14:paraId="032F9403" w14:textId="0640DCDF" w:rsidR="0091197D" w:rsidRDefault="0091197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</w:tcPr>
          <w:p w14:paraId="1D120096" w14:textId="77777777" w:rsidR="0091197D" w:rsidRDefault="0091197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Pr="0091197D">
              <w:rPr>
                <w:rFonts w:ascii="Arial" w:eastAsia="Songti SC Regular" w:hAnsi="Arial"/>
                <w:sz w:val="20"/>
                <w:szCs w:val="20"/>
              </w:rPr>
              <w:t>01</w:t>
            </w:r>
          </w:p>
          <w:p w14:paraId="6F8EB634" w14:textId="77777777" w:rsidR="00554B5D" w:rsidRDefault="0091197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1197D">
              <w:rPr>
                <w:rFonts w:ascii="Arial" w:eastAsia="Songti SC Regular" w:hAnsi="Arial"/>
                <w:sz w:val="20"/>
                <w:szCs w:val="20"/>
              </w:rPr>
              <w:t>06-02_13:41:12.923203</w:t>
            </w:r>
          </w:p>
          <w:p w14:paraId="4EFF9B4A" w14:textId="50F0EC77" w:rsidR="0091197D" w:rsidRDefault="0091197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1197D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609A9963" w14:textId="77777777" w:rsidR="0091197D" w:rsidRDefault="0091197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1197D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534DFA99" w14:textId="25FB59DC" w:rsidR="0091197D" w:rsidRDefault="0091197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1197D">
              <w:rPr>
                <w:rFonts w:ascii="Arial" w:eastAsia="Songti SC Regular" w:hAnsi="Arial"/>
                <w:sz w:val="20"/>
                <w:szCs w:val="20"/>
              </w:rPr>
              <w:t>{"data": {"error": "AMIOK ERROR: class:32 id:31; message:Invalid Signature: signature could not be verified.", "result": -1, "logs": ""}, "event": 6}</w:t>
            </w:r>
          </w:p>
        </w:tc>
        <w:tc>
          <w:tcPr>
            <w:tcW w:w="743" w:type="dxa"/>
          </w:tcPr>
          <w:p w14:paraId="7193B2AC" w14:textId="1218DB1F" w:rsidR="0091197D" w:rsidRPr="005B140B" w:rsidRDefault="00104AF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/>
                <w:sz w:val="20"/>
                <w:szCs w:val="20"/>
              </w:rPr>
              <w:t>A</w:t>
            </w:r>
            <w:r>
              <w:rPr>
                <w:rFonts w:ascii="Arial" w:eastAsia="Songti SC Regular" w:hAnsi="Arial" w:hint="eastAsia"/>
                <w:sz w:val="20"/>
                <w:szCs w:val="20"/>
              </w:rPr>
              <w:t>miok error</w:t>
            </w:r>
          </w:p>
        </w:tc>
      </w:tr>
      <w:tr w:rsidR="005B140B" w:rsidRPr="005B140B" w14:paraId="22C3D3F6" w14:textId="77777777" w:rsidTr="005B140B">
        <w:tc>
          <w:tcPr>
            <w:tcW w:w="587" w:type="dxa"/>
          </w:tcPr>
          <w:p w14:paraId="1DFD3A27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6</w:t>
            </w:r>
          </w:p>
        </w:tc>
        <w:tc>
          <w:tcPr>
            <w:tcW w:w="797" w:type="dxa"/>
          </w:tcPr>
          <w:p w14:paraId="16AC9C99" w14:textId="77FF305C" w:rsidR="005B140B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</w:tcPr>
          <w:p w14:paraId="7700566C" w14:textId="13EF2FF6" w:rsidR="005B140B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Engine</w:t>
            </w:r>
          </w:p>
        </w:tc>
        <w:tc>
          <w:tcPr>
            <w:tcW w:w="709" w:type="dxa"/>
          </w:tcPr>
          <w:p w14:paraId="630059F4" w14:textId="5A0FB1A1" w:rsidR="005B140B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Req</w:t>
            </w:r>
          </w:p>
        </w:tc>
        <w:tc>
          <w:tcPr>
            <w:tcW w:w="5953" w:type="dxa"/>
          </w:tcPr>
          <w:p w14:paraId="1F87D510" w14:textId="5A5DD420" w:rsidR="005B140B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AC671C">
              <w:rPr>
                <w:rFonts w:ascii="Arial" w:eastAsia="Songti SC Regular" w:hAnsi="Arial"/>
                <w:sz w:val="20"/>
                <w:szCs w:val="20"/>
              </w:rPr>
              <w:t>{"function": "start_test", "jsonrpc": "1.0", "params": [], "timeout": 5000, "id": "2ffdcdb8289911e688b40c4de9b22822", "unit": ""}</w:t>
            </w:r>
          </w:p>
        </w:tc>
        <w:tc>
          <w:tcPr>
            <w:tcW w:w="743" w:type="dxa"/>
          </w:tcPr>
          <w:p w14:paraId="39057E1C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B140B" w:rsidRPr="005B140B" w14:paraId="3DE6FBA8" w14:textId="77777777" w:rsidTr="005B140B">
        <w:tc>
          <w:tcPr>
            <w:tcW w:w="587" w:type="dxa"/>
          </w:tcPr>
          <w:p w14:paraId="4DA74B66" w14:textId="77777777" w:rsidR="005B140B" w:rsidRP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B140B">
              <w:rPr>
                <w:rFonts w:ascii="Arial" w:eastAsia="Songti SC Regular" w:hAnsi="Arial"/>
                <w:sz w:val="20"/>
                <w:szCs w:val="20"/>
              </w:rPr>
              <w:t>7</w:t>
            </w:r>
          </w:p>
        </w:tc>
        <w:tc>
          <w:tcPr>
            <w:tcW w:w="797" w:type="dxa"/>
          </w:tcPr>
          <w:p w14:paraId="26046963" w14:textId="5C9FC5EF" w:rsidR="005B140B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Recv</w:t>
            </w:r>
          </w:p>
        </w:tc>
        <w:tc>
          <w:tcPr>
            <w:tcW w:w="709" w:type="dxa"/>
          </w:tcPr>
          <w:p w14:paraId="124BD2EF" w14:textId="78795AC1" w:rsidR="005B140B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Engine</w:t>
            </w:r>
          </w:p>
        </w:tc>
        <w:tc>
          <w:tcPr>
            <w:tcW w:w="709" w:type="dxa"/>
          </w:tcPr>
          <w:p w14:paraId="01E7D7BF" w14:textId="629BA4C2" w:rsidR="005B140B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Rep</w:t>
            </w:r>
          </w:p>
        </w:tc>
        <w:tc>
          <w:tcPr>
            <w:tcW w:w="5953" w:type="dxa"/>
          </w:tcPr>
          <w:p w14:paraId="364C615A" w14:textId="2992F683" w:rsidR="005B140B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AC671C">
              <w:rPr>
                <w:rFonts w:ascii="Arial" w:eastAsia="Songti SC Regular" w:hAnsi="Arial"/>
                <w:sz w:val="20"/>
                <w:szCs w:val="20"/>
              </w:rPr>
              <w:t>{"jsonrpc": "1.0", "id": "2ffdcdb8289911e688b40c4de9b22822", "result": ""}</w:t>
            </w:r>
          </w:p>
        </w:tc>
        <w:tc>
          <w:tcPr>
            <w:tcW w:w="743" w:type="dxa"/>
          </w:tcPr>
          <w:p w14:paraId="7B8573EA" w14:textId="77777777" w:rsidR="005B140B" w:rsidRDefault="005B140B">
            <w:pPr>
              <w:rPr>
                <w:rFonts w:ascii="Arial" w:eastAsia="Songti SC Regular" w:hAnsi="Arial"/>
                <w:sz w:val="20"/>
                <w:szCs w:val="20"/>
              </w:rPr>
            </w:pPr>
          </w:p>
          <w:p w14:paraId="2B3F7E8F" w14:textId="77777777" w:rsidR="00000239" w:rsidRPr="005B140B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000239" w:rsidRPr="005B140B" w14:paraId="1D3258B5" w14:textId="77777777" w:rsidTr="00000239">
        <w:tc>
          <w:tcPr>
            <w:tcW w:w="587" w:type="dxa"/>
            <w:shd w:val="clear" w:color="auto" w:fill="0000FF"/>
          </w:tcPr>
          <w:p w14:paraId="70024EBD" w14:textId="77777777" w:rsidR="00000239" w:rsidRPr="005B140B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97" w:type="dxa"/>
            <w:shd w:val="clear" w:color="auto" w:fill="0000FF"/>
          </w:tcPr>
          <w:p w14:paraId="239395AF" w14:textId="77777777" w:rsidR="00000239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0000FF"/>
          </w:tcPr>
          <w:p w14:paraId="6FE21923" w14:textId="77777777" w:rsidR="00000239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0000FF"/>
          </w:tcPr>
          <w:p w14:paraId="4FEB4741" w14:textId="77777777" w:rsidR="00000239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5953" w:type="dxa"/>
            <w:shd w:val="clear" w:color="auto" w:fill="0000FF"/>
          </w:tcPr>
          <w:p w14:paraId="1019660D" w14:textId="77777777" w:rsidR="00000239" w:rsidRPr="00AC671C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43" w:type="dxa"/>
            <w:shd w:val="clear" w:color="auto" w:fill="0000FF"/>
          </w:tcPr>
          <w:p w14:paraId="396CC79B" w14:textId="77777777" w:rsidR="00000239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AC671C" w:rsidRPr="005B140B" w14:paraId="47FFA922" w14:textId="77777777" w:rsidTr="00000239">
        <w:tc>
          <w:tcPr>
            <w:tcW w:w="587" w:type="dxa"/>
            <w:shd w:val="clear" w:color="auto" w:fill="FFFFFF" w:themeFill="background1"/>
          </w:tcPr>
          <w:p w14:paraId="3BF1D010" w14:textId="50771F74" w:rsidR="00AC671C" w:rsidRPr="005B140B" w:rsidRDefault="003754F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8</w:t>
            </w:r>
          </w:p>
        </w:tc>
        <w:tc>
          <w:tcPr>
            <w:tcW w:w="797" w:type="dxa"/>
            <w:shd w:val="clear" w:color="auto" w:fill="FFFFFF" w:themeFill="background1"/>
          </w:tcPr>
          <w:p w14:paraId="46C7D259" w14:textId="04FE8CD8" w:rsidR="00AC671C" w:rsidRDefault="003754F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FFFFFF" w:themeFill="background1"/>
          </w:tcPr>
          <w:p w14:paraId="7ADD86AE" w14:textId="346DFCEE" w:rsidR="00AC671C" w:rsidRDefault="003754F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Engine</w:t>
            </w:r>
          </w:p>
        </w:tc>
        <w:tc>
          <w:tcPr>
            <w:tcW w:w="709" w:type="dxa"/>
            <w:shd w:val="clear" w:color="auto" w:fill="FFFFFF" w:themeFill="background1"/>
          </w:tcPr>
          <w:p w14:paraId="1F84C610" w14:textId="7A8D14B8" w:rsidR="00AC671C" w:rsidRDefault="003754F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Req</w:t>
            </w:r>
          </w:p>
        </w:tc>
        <w:tc>
          <w:tcPr>
            <w:tcW w:w="5953" w:type="dxa"/>
            <w:shd w:val="clear" w:color="auto" w:fill="FFFFFF" w:themeFill="background1"/>
          </w:tcPr>
          <w:p w14:paraId="43AF093D" w14:textId="000D6419" w:rsidR="00AC671C" w:rsidRPr="00AC671C" w:rsidRDefault="003754F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3754F4">
              <w:rPr>
                <w:rFonts w:ascii="Arial" w:eastAsia="Songti SC Regular" w:hAnsi="Arial"/>
                <w:sz w:val="20"/>
                <w:szCs w:val="20"/>
              </w:rPr>
              <w:t>{"function": "relay", "jsonrpc": "1.0", "params": ["batt"], "timeout": 3000, "id": "3130dc35289911e692b10c4de9b22822", "unit": ""}</w:t>
            </w:r>
          </w:p>
        </w:tc>
        <w:tc>
          <w:tcPr>
            <w:tcW w:w="743" w:type="dxa"/>
            <w:shd w:val="clear" w:color="auto" w:fill="FFFFFF" w:themeFill="background1"/>
          </w:tcPr>
          <w:p w14:paraId="2D023032" w14:textId="77777777" w:rsidR="00AC671C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AC671C" w:rsidRPr="005B140B" w14:paraId="1E978813" w14:textId="77777777" w:rsidTr="00000239">
        <w:tc>
          <w:tcPr>
            <w:tcW w:w="587" w:type="dxa"/>
            <w:shd w:val="clear" w:color="auto" w:fill="FFFFFF" w:themeFill="background1"/>
          </w:tcPr>
          <w:p w14:paraId="787F9058" w14:textId="60E28837" w:rsidR="00AC671C" w:rsidRPr="005B140B" w:rsidRDefault="003754F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9</w:t>
            </w:r>
          </w:p>
        </w:tc>
        <w:tc>
          <w:tcPr>
            <w:tcW w:w="797" w:type="dxa"/>
            <w:shd w:val="clear" w:color="auto" w:fill="FFFFFF" w:themeFill="background1"/>
          </w:tcPr>
          <w:p w14:paraId="50D1814B" w14:textId="6D908822" w:rsidR="00AC671C" w:rsidRDefault="003754F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Recv</w:t>
            </w:r>
          </w:p>
        </w:tc>
        <w:tc>
          <w:tcPr>
            <w:tcW w:w="709" w:type="dxa"/>
            <w:shd w:val="clear" w:color="auto" w:fill="FFFFFF" w:themeFill="background1"/>
          </w:tcPr>
          <w:p w14:paraId="105A07DF" w14:textId="5CC37E9B" w:rsidR="00AC671C" w:rsidRDefault="003754F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Engine</w:t>
            </w:r>
          </w:p>
        </w:tc>
        <w:tc>
          <w:tcPr>
            <w:tcW w:w="709" w:type="dxa"/>
            <w:shd w:val="clear" w:color="auto" w:fill="FFFFFF" w:themeFill="background1"/>
          </w:tcPr>
          <w:p w14:paraId="68EC9F85" w14:textId="52DCDCB2" w:rsidR="00AC671C" w:rsidRDefault="003754F4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Rep</w:t>
            </w:r>
          </w:p>
        </w:tc>
        <w:tc>
          <w:tcPr>
            <w:tcW w:w="5953" w:type="dxa"/>
            <w:shd w:val="clear" w:color="auto" w:fill="FFFFFF" w:themeFill="background1"/>
          </w:tcPr>
          <w:p w14:paraId="58B0A348" w14:textId="06D7AC61" w:rsidR="00AC671C" w:rsidRPr="00AC671C" w:rsidRDefault="003754F4" w:rsidP="003754F4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3754F4">
              <w:rPr>
                <w:rFonts w:ascii="Arial" w:eastAsia="Songti SC Regular" w:hAnsi="Arial"/>
                <w:sz w:val="20"/>
                <w:szCs w:val="20"/>
              </w:rPr>
              <w:t>{"jsonrpc": "1.0", "id": "3130dc35289911e692b10c4de9b22822", "result": "--PASS--"}</w:t>
            </w:r>
          </w:p>
        </w:tc>
        <w:tc>
          <w:tcPr>
            <w:tcW w:w="743" w:type="dxa"/>
            <w:shd w:val="clear" w:color="auto" w:fill="FFFFFF" w:themeFill="background1"/>
          </w:tcPr>
          <w:p w14:paraId="0B74E590" w14:textId="77777777" w:rsidR="00AC671C" w:rsidRPr="005B140B" w:rsidRDefault="00AC671C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9B311F" w:rsidRPr="005B140B" w14:paraId="36099F29" w14:textId="77777777" w:rsidTr="001E067C">
        <w:tc>
          <w:tcPr>
            <w:tcW w:w="587" w:type="dxa"/>
            <w:shd w:val="clear" w:color="auto" w:fill="EAF1DD" w:themeFill="accent3" w:themeFillTint="33"/>
          </w:tcPr>
          <w:p w14:paraId="563C056A" w14:textId="6BB6FAD6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10</w:t>
            </w:r>
          </w:p>
        </w:tc>
        <w:tc>
          <w:tcPr>
            <w:tcW w:w="797" w:type="dxa"/>
            <w:shd w:val="clear" w:color="auto" w:fill="EAF1DD" w:themeFill="accent3" w:themeFillTint="33"/>
          </w:tcPr>
          <w:p w14:paraId="57A8AA31" w14:textId="65C1DF5F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EAF1DD" w:themeFill="accent3" w:themeFillTint="33"/>
          </w:tcPr>
          <w:p w14:paraId="7C960F36" w14:textId="77777777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EAF1DD" w:themeFill="accent3" w:themeFillTint="33"/>
          </w:tcPr>
          <w:p w14:paraId="23D27CA9" w14:textId="59A334A0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EAF1DD" w:themeFill="accent3" w:themeFillTint="33"/>
          </w:tcPr>
          <w:p w14:paraId="22A1717E" w14:textId="77777777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B311F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77DB3A17" w14:textId="77777777" w:rsidR="002D3C10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B311F">
              <w:rPr>
                <w:rFonts w:ascii="Arial" w:eastAsia="Songti SC Regular" w:hAnsi="Arial"/>
                <w:sz w:val="20"/>
                <w:szCs w:val="20"/>
              </w:rPr>
              <w:t>06-02_16:08:30.176955</w:t>
            </w:r>
          </w:p>
          <w:p w14:paraId="569CDA42" w14:textId="30506AB5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B311F">
              <w:rPr>
                <w:rFonts w:ascii="Arial" w:eastAsia="Songti SC Regular" w:hAnsi="Arial"/>
                <w:sz w:val="20"/>
                <w:szCs w:val="20"/>
              </w:rPr>
              <w:t>3</w:t>
            </w:r>
          </w:p>
          <w:p w14:paraId="6AB3E2AB" w14:textId="77777777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5D05248D" w14:textId="4562646F" w:rsidR="009B311F" w:rsidRPr="003754F4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B311F">
              <w:rPr>
                <w:rFonts w:ascii="Arial" w:eastAsia="Songti SC Regular" w:hAnsi="Arial"/>
                <w:sz w:val="20"/>
                <w:szCs w:val="20"/>
              </w:rPr>
              <w:t xml:space="preserve">{'FUNCTION': 'relay', 'PARAM1': 'batt', 'GROUP': 'DCSD_CHECK', 'DESCRIPTION': 'BATT_POWER_ON', 'VAL': '', 'HIGH': '', 'TIMEOUT': '', </w:t>
            </w:r>
            <w:r w:rsidRPr="00D62DE5">
              <w:rPr>
                <w:rFonts w:ascii="Arial" w:eastAsia="Songti SC Regular" w:hAnsi="Arial"/>
                <w:b/>
                <w:sz w:val="20"/>
                <w:szCs w:val="20"/>
              </w:rPr>
              <w:t>'PARAM2': ''</w:t>
            </w:r>
            <w:r w:rsidRPr="009B311F">
              <w:rPr>
                <w:rFonts w:ascii="Arial" w:eastAsia="Songti SC Regular" w:hAnsi="Arial"/>
                <w:sz w:val="20"/>
                <w:szCs w:val="20"/>
              </w:rPr>
              <w:t>, 'KEY': '', 'TID': 'BATT_POWER_ON', 'UNIT': '', 'LOW': ''}</w:t>
            </w:r>
          </w:p>
        </w:tc>
        <w:tc>
          <w:tcPr>
            <w:tcW w:w="743" w:type="dxa"/>
            <w:shd w:val="clear" w:color="auto" w:fill="EAF1DD" w:themeFill="accent3" w:themeFillTint="33"/>
          </w:tcPr>
          <w:p w14:paraId="2958282A" w14:textId="39A50766" w:rsidR="009B311F" w:rsidRPr="005B140B" w:rsidRDefault="003579A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item</w:t>
            </w:r>
          </w:p>
        </w:tc>
      </w:tr>
      <w:tr w:rsidR="009B311F" w:rsidRPr="005B140B" w14:paraId="38378CB9" w14:textId="77777777" w:rsidTr="001E067C">
        <w:tc>
          <w:tcPr>
            <w:tcW w:w="587" w:type="dxa"/>
            <w:shd w:val="clear" w:color="auto" w:fill="EAF1DD" w:themeFill="accent3" w:themeFillTint="33"/>
          </w:tcPr>
          <w:p w14:paraId="792C61B3" w14:textId="52418045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11</w:t>
            </w:r>
          </w:p>
        </w:tc>
        <w:tc>
          <w:tcPr>
            <w:tcW w:w="797" w:type="dxa"/>
            <w:shd w:val="clear" w:color="auto" w:fill="EAF1DD" w:themeFill="accent3" w:themeFillTint="33"/>
          </w:tcPr>
          <w:p w14:paraId="36AD158D" w14:textId="5261F993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EAF1DD" w:themeFill="accent3" w:themeFillTint="33"/>
          </w:tcPr>
          <w:p w14:paraId="29209013" w14:textId="77777777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EAF1DD" w:themeFill="accent3" w:themeFillTint="33"/>
          </w:tcPr>
          <w:p w14:paraId="6143F82D" w14:textId="13B04EE7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EAF1DD" w:themeFill="accent3" w:themeFillTint="33"/>
          </w:tcPr>
          <w:p w14:paraId="4A238D43" w14:textId="77777777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B311F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1CE33569" w14:textId="77777777" w:rsidR="00E1509B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B311F">
              <w:rPr>
                <w:rFonts w:ascii="Arial" w:eastAsia="Songti SC Regular" w:hAnsi="Arial"/>
                <w:sz w:val="20"/>
                <w:szCs w:val="20"/>
              </w:rPr>
              <w:t>06-02_16:08:30.177080</w:t>
            </w:r>
          </w:p>
          <w:p w14:paraId="015EB274" w14:textId="5384BABC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B311F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385E11C7" w14:textId="77777777" w:rsid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B311F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0794B6EF" w14:textId="0BDCCFA8" w:rsidR="009B311F" w:rsidRPr="009B311F" w:rsidRDefault="009B311F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B311F">
              <w:rPr>
                <w:rFonts w:ascii="Arial" w:eastAsia="Songti SC Regular" w:hAnsi="Arial"/>
                <w:sz w:val="20"/>
                <w:szCs w:val="20"/>
              </w:rPr>
              <w:t>{"data": {"group": "DCSD_CHECK", "description": "BATT_POWER_ON", "to_pdca": true, "high": "", "low": "", "tid": "BATT_POWER_ON", "unit": ""}, "event": 2}</w:t>
            </w:r>
          </w:p>
        </w:tc>
        <w:tc>
          <w:tcPr>
            <w:tcW w:w="743" w:type="dxa"/>
            <w:shd w:val="clear" w:color="auto" w:fill="EAF1DD" w:themeFill="accent3" w:themeFillTint="33"/>
          </w:tcPr>
          <w:p w14:paraId="6F3AA778" w14:textId="0B199C37" w:rsidR="009B311F" w:rsidRPr="005B140B" w:rsidRDefault="003579A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item</w:t>
            </w:r>
          </w:p>
        </w:tc>
      </w:tr>
      <w:tr w:rsidR="002949A5" w:rsidRPr="005B140B" w14:paraId="287B4314" w14:textId="77777777" w:rsidTr="001E067C">
        <w:tc>
          <w:tcPr>
            <w:tcW w:w="587" w:type="dxa"/>
            <w:shd w:val="clear" w:color="auto" w:fill="EAF1DD" w:themeFill="accent3" w:themeFillTint="33"/>
          </w:tcPr>
          <w:p w14:paraId="16263758" w14:textId="5E8FE670" w:rsidR="002949A5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12</w:t>
            </w:r>
          </w:p>
        </w:tc>
        <w:tc>
          <w:tcPr>
            <w:tcW w:w="797" w:type="dxa"/>
            <w:shd w:val="clear" w:color="auto" w:fill="EAF1DD" w:themeFill="accent3" w:themeFillTint="33"/>
          </w:tcPr>
          <w:p w14:paraId="5325E76F" w14:textId="51883B04" w:rsidR="002949A5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EAF1DD" w:themeFill="accent3" w:themeFillTint="33"/>
          </w:tcPr>
          <w:p w14:paraId="702C7D90" w14:textId="77777777" w:rsidR="002949A5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EAF1DD" w:themeFill="accent3" w:themeFillTint="33"/>
          </w:tcPr>
          <w:p w14:paraId="75DA0142" w14:textId="724CEA9B" w:rsidR="002949A5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EAF1DD" w:themeFill="accent3" w:themeFillTint="33"/>
          </w:tcPr>
          <w:p w14:paraId="0AC0AC23" w14:textId="77777777" w:rsidR="002949A5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2949A5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39E78493" w14:textId="77777777" w:rsidR="000B7CE9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2949A5">
              <w:rPr>
                <w:rFonts w:ascii="Arial" w:eastAsia="Songti SC Regular" w:hAnsi="Arial"/>
                <w:sz w:val="20"/>
                <w:szCs w:val="20"/>
              </w:rPr>
              <w:t>06-02_16:08:30.418220</w:t>
            </w:r>
          </w:p>
          <w:p w14:paraId="2137E369" w14:textId="01D5CCB4" w:rsidR="002949A5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2949A5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6550A68E" w14:textId="77777777" w:rsidR="002949A5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2949A5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476F3C3C" w14:textId="62128AD9" w:rsidR="002949A5" w:rsidRPr="009B311F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2949A5">
              <w:rPr>
                <w:rFonts w:ascii="Arial" w:eastAsia="Songti SC Regular" w:hAnsi="Arial"/>
                <w:sz w:val="20"/>
                <w:szCs w:val="20"/>
              </w:rPr>
              <w:t>{"data": {"tid": "BATT_POWER_ON", "to_pdca": true, "result": true, "value": "--PASS--"}, "event": 3}</w:t>
            </w:r>
          </w:p>
        </w:tc>
        <w:tc>
          <w:tcPr>
            <w:tcW w:w="743" w:type="dxa"/>
            <w:shd w:val="clear" w:color="auto" w:fill="EAF1DD" w:themeFill="accent3" w:themeFillTint="33"/>
          </w:tcPr>
          <w:p w14:paraId="11669BFF" w14:textId="77777777" w:rsidR="002949A5" w:rsidRDefault="002949A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000239" w:rsidRPr="005B140B" w14:paraId="7D0A03C3" w14:textId="77777777" w:rsidTr="00000239">
        <w:tc>
          <w:tcPr>
            <w:tcW w:w="587" w:type="dxa"/>
            <w:shd w:val="clear" w:color="auto" w:fill="0000FF"/>
          </w:tcPr>
          <w:p w14:paraId="3C2A9E23" w14:textId="77777777" w:rsidR="00000239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97" w:type="dxa"/>
            <w:shd w:val="clear" w:color="auto" w:fill="0000FF"/>
          </w:tcPr>
          <w:p w14:paraId="4A0178B6" w14:textId="77777777" w:rsidR="00000239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0000FF"/>
          </w:tcPr>
          <w:p w14:paraId="3580A959" w14:textId="77777777" w:rsidR="00000239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0000FF"/>
          </w:tcPr>
          <w:p w14:paraId="23ED7CE5" w14:textId="77777777" w:rsidR="00000239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5953" w:type="dxa"/>
            <w:shd w:val="clear" w:color="auto" w:fill="0000FF"/>
          </w:tcPr>
          <w:p w14:paraId="68DD348E" w14:textId="77777777" w:rsidR="00000239" w:rsidRPr="009B311F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43" w:type="dxa"/>
            <w:shd w:val="clear" w:color="auto" w:fill="0000FF"/>
          </w:tcPr>
          <w:p w14:paraId="093623D9" w14:textId="77777777" w:rsidR="00000239" w:rsidRDefault="0000023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E342D" w:rsidRPr="005B140B" w14:paraId="51FB7044" w14:textId="77777777" w:rsidTr="00000239">
        <w:tc>
          <w:tcPr>
            <w:tcW w:w="587" w:type="dxa"/>
            <w:shd w:val="clear" w:color="auto" w:fill="FFFFFF" w:themeFill="background1"/>
          </w:tcPr>
          <w:p w14:paraId="3FF9A802" w14:textId="7A474DA5" w:rsidR="005E342D" w:rsidRPr="008F669C" w:rsidRDefault="008F669C" w:rsidP="008F669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13</w:t>
            </w:r>
          </w:p>
        </w:tc>
        <w:tc>
          <w:tcPr>
            <w:tcW w:w="797" w:type="dxa"/>
            <w:shd w:val="clear" w:color="auto" w:fill="FFFFFF" w:themeFill="background1"/>
          </w:tcPr>
          <w:p w14:paraId="1B7A1601" w14:textId="45A3058D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FFFFFF" w:themeFill="background1"/>
          </w:tcPr>
          <w:p w14:paraId="35AAD6A4" w14:textId="1A18BD3B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Engine</w:t>
            </w:r>
          </w:p>
        </w:tc>
        <w:tc>
          <w:tcPr>
            <w:tcW w:w="709" w:type="dxa"/>
            <w:shd w:val="clear" w:color="auto" w:fill="FFFFFF" w:themeFill="background1"/>
          </w:tcPr>
          <w:p w14:paraId="75F926D8" w14:textId="42202D17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Req</w:t>
            </w:r>
          </w:p>
        </w:tc>
        <w:tc>
          <w:tcPr>
            <w:tcW w:w="5953" w:type="dxa"/>
            <w:shd w:val="clear" w:color="auto" w:fill="FFFFFF" w:themeFill="background1"/>
          </w:tcPr>
          <w:p w14:paraId="7254216E" w14:textId="5D44D2D9" w:rsidR="005E342D" w:rsidRPr="009B311F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{"function": "parse", "jsonrpc": "1.0", "params": ["{{soc_bin_voltage}}"], "timeout": 3000, "id": "7cad200f289a11e695b90c4de9b22822", "unit": "mV"}</w:t>
            </w:r>
          </w:p>
        </w:tc>
        <w:tc>
          <w:tcPr>
            <w:tcW w:w="743" w:type="dxa"/>
            <w:shd w:val="clear" w:color="auto" w:fill="FFFFFF" w:themeFill="background1"/>
          </w:tcPr>
          <w:p w14:paraId="209367A2" w14:textId="740172A6" w:rsidR="005E342D" w:rsidRPr="005B140B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E342D" w:rsidRPr="005B140B" w14:paraId="1C157FB5" w14:textId="77777777" w:rsidTr="00000239">
        <w:tc>
          <w:tcPr>
            <w:tcW w:w="587" w:type="dxa"/>
            <w:shd w:val="clear" w:color="auto" w:fill="FFFFFF" w:themeFill="background1"/>
          </w:tcPr>
          <w:p w14:paraId="1B5DA87A" w14:textId="2AB01EC2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="008F669C">
              <w:rPr>
                <w:rFonts w:ascii="Arial" w:eastAsia="Songti SC Regular" w:hAnsi="Arial" w:hint="eastAsia"/>
                <w:sz w:val="20"/>
                <w:szCs w:val="20"/>
              </w:rPr>
              <w:t>4</w:t>
            </w:r>
          </w:p>
        </w:tc>
        <w:tc>
          <w:tcPr>
            <w:tcW w:w="797" w:type="dxa"/>
            <w:shd w:val="clear" w:color="auto" w:fill="FFFFFF" w:themeFill="background1"/>
          </w:tcPr>
          <w:p w14:paraId="73151B78" w14:textId="676EAF15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Recv</w:t>
            </w:r>
          </w:p>
        </w:tc>
        <w:tc>
          <w:tcPr>
            <w:tcW w:w="709" w:type="dxa"/>
            <w:shd w:val="clear" w:color="auto" w:fill="FFFFFF" w:themeFill="background1"/>
          </w:tcPr>
          <w:p w14:paraId="0BCBD1EB" w14:textId="1C3FAFC4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Engine</w:t>
            </w:r>
          </w:p>
        </w:tc>
        <w:tc>
          <w:tcPr>
            <w:tcW w:w="709" w:type="dxa"/>
            <w:shd w:val="clear" w:color="auto" w:fill="FFFFFF" w:themeFill="background1"/>
          </w:tcPr>
          <w:p w14:paraId="2540D9A6" w14:textId="5246C4B3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Rep</w:t>
            </w:r>
          </w:p>
        </w:tc>
        <w:tc>
          <w:tcPr>
            <w:tcW w:w="5953" w:type="dxa"/>
            <w:shd w:val="clear" w:color="auto" w:fill="FFFFFF" w:themeFill="background1"/>
          </w:tcPr>
          <w:p w14:paraId="43EA6E66" w14:textId="6B4CAE12" w:rsidR="005E342D" w:rsidRPr="009B311F" w:rsidRDefault="005E342D" w:rsidP="0097477A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{"jsonrpc": "1.0", "id": "7cad200f289a11e695b90c4de9b22822", "result": "838"}</w:t>
            </w:r>
          </w:p>
        </w:tc>
        <w:tc>
          <w:tcPr>
            <w:tcW w:w="743" w:type="dxa"/>
            <w:shd w:val="clear" w:color="auto" w:fill="FFFFFF" w:themeFill="background1"/>
          </w:tcPr>
          <w:p w14:paraId="139A28A2" w14:textId="77777777" w:rsidR="005E342D" w:rsidRPr="005B140B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E342D" w:rsidRPr="005B140B" w14:paraId="7940617D" w14:textId="77777777" w:rsidTr="004347C0">
        <w:tc>
          <w:tcPr>
            <w:tcW w:w="587" w:type="dxa"/>
            <w:shd w:val="clear" w:color="auto" w:fill="D6E3BC" w:themeFill="accent3" w:themeFillTint="66"/>
          </w:tcPr>
          <w:p w14:paraId="3308D4BA" w14:textId="1CD235BB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="008F669C">
              <w:rPr>
                <w:rFonts w:ascii="Arial" w:eastAsia="Songti SC Regular" w:hAnsi="Arial" w:hint="eastAsia"/>
                <w:sz w:val="20"/>
                <w:szCs w:val="20"/>
              </w:rPr>
              <w:t>5</w:t>
            </w:r>
          </w:p>
        </w:tc>
        <w:tc>
          <w:tcPr>
            <w:tcW w:w="797" w:type="dxa"/>
            <w:shd w:val="clear" w:color="auto" w:fill="D6E3BC" w:themeFill="accent3" w:themeFillTint="66"/>
          </w:tcPr>
          <w:p w14:paraId="74D5B623" w14:textId="7FF4E057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D6E3BC" w:themeFill="accent3" w:themeFillTint="66"/>
          </w:tcPr>
          <w:p w14:paraId="45B9635C" w14:textId="77777777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D6E3BC" w:themeFill="accent3" w:themeFillTint="66"/>
          </w:tcPr>
          <w:p w14:paraId="7425A9FE" w14:textId="704F5739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D6E3BC" w:themeFill="accent3" w:themeFillTint="66"/>
          </w:tcPr>
          <w:p w14:paraId="4CC5EFAE" w14:textId="77777777" w:rsidR="004347C0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411227E9" w14:textId="77777777" w:rsidR="00104F45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06-02_16:17:46.317235</w:t>
            </w:r>
          </w:p>
          <w:p w14:paraId="7822D111" w14:textId="7091DF12" w:rsidR="004347C0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3</w:t>
            </w:r>
          </w:p>
          <w:p w14:paraId="2BCEC206" w14:textId="77777777" w:rsidR="004347C0" w:rsidRDefault="005E342D" w:rsidP="004347C0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63F772DA" w14:textId="35F61A1A" w:rsidR="005E342D" w:rsidRPr="009B311F" w:rsidRDefault="005E342D" w:rsidP="004347C0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 xml:space="preserve"> {'FUNCTION': 'parse', 'PARAM1': '{{soc_bin_voltage}}', 'GROUP': 'INFANCY1_Item1', 'DESCRIPTION': 'Soc_Bin_Voltage', 'VAL': '', 'HIGH': '', 'TIMEOUT': '', </w:t>
            </w:r>
            <w:r w:rsidRPr="00D62DE5">
              <w:rPr>
                <w:rFonts w:ascii="Arial" w:eastAsia="Songti SC Regular" w:hAnsi="Arial"/>
                <w:b/>
                <w:sz w:val="20"/>
                <w:szCs w:val="20"/>
              </w:rPr>
              <w:t>'PARAM2': '{{soc_bin_voltage}}'</w:t>
            </w:r>
            <w:r w:rsidRPr="005E342D">
              <w:rPr>
                <w:rFonts w:ascii="Arial" w:eastAsia="Songti SC Regular" w:hAnsi="Arial"/>
                <w:sz w:val="20"/>
                <w:szCs w:val="20"/>
              </w:rPr>
              <w:t>, 'KEY': '', 'TID': 'PARSE soc_bin_voltage', 'UNIT': 'mV', 'LOW': ''}</w:t>
            </w:r>
          </w:p>
        </w:tc>
        <w:tc>
          <w:tcPr>
            <w:tcW w:w="743" w:type="dxa"/>
            <w:shd w:val="clear" w:color="auto" w:fill="D6E3BC" w:themeFill="accent3" w:themeFillTint="66"/>
          </w:tcPr>
          <w:p w14:paraId="26FDFF85" w14:textId="56D5F85F" w:rsidR="005E342D" w:rsidRPr="005B140B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Item</w:t>
            </w:r>
          </w:p>
        </w:tc>
      </w:tr>
      <w:tr w:rsidR="005E342D" w:rsidRPr="005B140B" w14:paraId="1692C709" w14:textId="77777777" w:rsidTr="004347C0">
        <w:tc>
          <w:tcPr>
            <w:tcW w:w="587" w:type="dxa"/>
            <w:shd w:val="clear" w:color="auto" w:fill="D6E3BC" w:themeFill="accent3" w:themeFillTint="66"/>
          </w:tcPr>
          <w:p w14:paraId="1ECA6F97" w14:textId="6610CBB2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="008F669C">
              <w:rPr>
                <w:rFonts w:ascii="Arial" w:eastAsia="Songti SC Regular" w:hAnsi="Arial" w:hint="eastAsia"/>
                <w:sz w:val="20"/>
                <w:szCs w:val="20"/>
              </w:rPr>
              <w:t>6</w:t>
            </w:r>
          </w:p>
        </w:tc>
        <w:tc>
          <w:tcPr>
            <w:tcW w:w="797" w:type="dxa"/>
            <w:shd w:val="clear" w:color="auto" w:fill="D6E3BC" w:themeFill="accent3" w:themeFillTint="66"/>
          </w:tcPr>
          <w:p w14:paraId="5727BCAF" w14:textId="2ED21C05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D6E3BC" w:themeFill="accent3" w:themeFillTint="66"/>
          </w:tcPr>
          <w:p w14:paraId="2A7E74B2" w14:textId="77777777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D6E3BC" w:themeFill="accent3" w:themeFillTint="66"/>
          </w:tcPr>
          <w:p w14:paraId="504F9273" w14:textId="4D89BE76" w:rsidR="005E342D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D6E3BC" w:themeFill="accent3" w:themeFillTint="66"/>
          </w:tcPr>
          <w:p w14:paraId="3D541A95" w14:textId="77777777" w:rsidR="004347C0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166ECE92" w14:textId="77777777" w:rsidR="000D4F01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06-02_16:17:46.317347</w:t>
            </w:r>
          </w:p>
          <w:p w14:paraId="5271CF52" w14:textId="33F780C5" w:rsidR="004347C0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5F26017D" w14:textId="77777777" w:rsidR="004347C0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17B2320D" w14:textId="501400EF" w:rsidR="005E342D" w:rsidRPr="009B311F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E342D">
              <w:rPr>
                <w:rFonts w:ascii="Arial" w:eastAsia="Songti SC Regular" w:hAnsi="Arial"/>
                <w:sz w:val="20"/>
                <w:szCs w:val="20"/>
              </w:rPr>
              <w:t>{"data": {"group": "INFANCY1_Item1", "description": "Soc_Bin_Voltage", "to_pdca": true, "high": "", "low": "", "tid": "PARSE soc_bin_voltage", "unit": "mV"}, "event": 2}</w:t>
            </w:r>
          </w:p>
        </w:tc>
        <w:tc>
          <w:tcPr>
            <w:tcW w:w="743" w:type="dxa"/>
            <w:shd w:val="clear" w:color="auto" w:fill="D6E3BC" w:themeFill="accent3" w:themeFillTint="66"/>
          </w:tcPr>
          <w:p w14:paraId="2A36E242" w14:textId="69A63312" w:rsidR="005E342D" w:rsidRPr="005B140B" w:rsidRDefault="005E342D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Item</w:t>
            </w:r>
          </w:p>
        </w:tc>
      </w:tr>
      <w:tr w:rsidR="006C1440" w:rsidRPr="005B140B" w14:paraId="2742C349" w14:textId="77777777" w:rsidTr="004347C0">
        <w:tc>
          <w:tcPr>
            <w:tcW w:w="587" w:type="dxa"/>
            <w:shd w:val="clear" w:color="auto" w:fill="D6E3BC" w:themeFill="accent3" w:themeFillTint="66"/>
          </w:tcPr>
          <w:p w14:paraId="64B01E6E" w14:textId="5870695D" w:rsidR="006C1440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="008F669C">
              <w:rPr>
                <w:rFonts w:ascii="Arial" w:eastAsia="Songti SC Regular" w:hAnsi="Arial" w:hint="eastAsia"/>
                <w:sz w:val="20"/>
                <w:szCs w:val="20"/>
              </w:rPr>
              <w:t>7</w:t>
            </w:r>
          </w:p>
        </w:tc>
        <w:tc>
          <w:tcPr>
            <w:tcW w:w="797" w:type="dxa"/>
            <w:shd w:val="clear" w:color="auto" w:fill="D6E3BC" w:themeFill="accent3" w:themeFillTint="66"/>
          </w:tcPr>
          <w:p w14:paraId="538C4A30" w14:textId="7B2DD2CF" w:rsidR="006C1440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D6E3BC" w:themeFill="accent3" w:themeFillTint="66"/>
          </w:tcPr>
          <w:p w14:paraId="4806EBC7" w14:textId="77777777" w:rsidR="006C1440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D6E3BC" w:themeFill="accent3" w:themeFillTint="66"/>
          </w:tcPr>
          <w:p w14:paraId="4C90110D" w14:textId="27FD363A" w:rsidR="006C1440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D6E3BC" w:themeFill="accent3" w:themeFillTint="66"/>
          </w:tcPr>
          <w:p w14:paraId="0B010AC6" w14:textId="77777777" w:rsidR="006C1440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C1440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3913D537" w14:textId="77777777" w:rsidR="000D4F01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C1440">
              <w:rPr>
                <w:rFonts w:ascii="Arial" w:eastAsia="Songti SC Regular" w:hAnsi="Arial"/>
                <w:sz w:val="20"/>
                <w:szCs w:val="20"/>
              </w:rPr>
              <w:t>06-02_16:17:46.318537</w:t>
            </w:r>
          </w:p>
          <w:p w14:paraId="1F835ED6" w14:textId="48E77C0B" w:rsidR="006C1440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C1440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01519945" w14:textId="77777777" w:rsidR="006C1440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C1440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4DEAFECE" w14:textId="3271AD55" w:rsidR="006C1440" w:rsidRPr="005E342D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C1440">
              <w:rPr>
                <w:rFonts w:ascii="Arial" w:eastAsia="Songti SC Regular" w:hAnsi="Arial"/>
                <w:sz w:val="20"/>
                <w:szCs w:val="20"/>
              </w:rPr>
              <w:t>{"data": {"tid": "PARSE soc_bin_voltage", "to_pdca": true, "result": true, "value": "838"}, "event": 3}</w:t>
            </w:r>
          </w:p>
        </w:tc>
        <w:tc>
          <w:tcPr>
            <w:tcW w:w="743" w:type="dxa"/>
            <w:shd w:val="clear" w:color="auto" w:fill="D6E3BC" w:themeFill="accent3" w:themeFillTint="66"/>
          </w:tcPr>
          <w:p w14:paraId="4B3E11EE" w14:textId="77777777" w:rsidR="006C1440" w:rsidRDefault="006C1440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D62DE5" w:rsidRPr="005B140B" w14:paraId="2DA1E24E" w14:textId="77777777" w:rsidTr="00D62DE5">
        <w:tc>
          <w:tcPr>
            <w:tcW w:w="587" w:type="dxa"/>
            <w:shd w:val="clear" w:color="auto" w:fill="0000FF"/>
          </w:tcPr>
          <w:p w14:paraId="276BA4C2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97" w:type="dxa"/>
            <w:shd w:val="clear" w:color="auto" w:fill="0000FF"/>
          </w:tcPr>
          <w:p w14:paraId="679C7274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0000FF"/>
          </w:tcPr>
          <w:p w14:paraId="77DFAD05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0000FF"/>
          </w:tcPr>
          <w:p w14:paraId="5AFD93B3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5953" w:type="dxa"/>
            <w:shd w:val="clear" w:color="auto" w:fill="0000FF"/>
          </w:tcPr>
          <w:p w14:paraId="4D180FAB" w14:textId="77777777" w:rsidR="00D62DE5" w:rsidRPr="005E342D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43" w:type="dxa"/>
            <w:shd w:val="clear" w:color="auto" w:fill="0000FF"/>
          </w:tcPr>
          <w:p w14:paraId="2F1E0490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D62DE5" w:rsidRPr="005B140B" w14:paraId="27672023" w14:textId="77777777" w:rsidTr="00D62DE5">
        <w:tc>
          <w:tcPr>
            <w:tcW w:w="587" w:type="dxa"/>
            <w:shd w:val="clear" w:color="auto" w:fill="FFFFFF" w:themeFill="background1"/>
          </w:tcPr>
          <w:p w14:paraId="63E78757" w14:textId="36293782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="008F669C">
              <w:rPr>
                <w:rFonts w:ascii="Arial" w:eastAsia="Songti SC Regular" w:hAnsi="Arial" w:hint="eastAsia"/>
                <w:sz w:val="20"/>
                <w:szCs w:val="20"/>
              </w:rPr>
              <w:t>8</w:t>
            </w:r>
          </w:p>
        </w:tc>
        <w:tc>
          <w:tcPr>
            <w:tcW w:w="797" w:type="dxa"/>
            <w:shd w:val="clear" w:color="auto" w:fill="FFFFFF" w:themeFill="background1"/>
          </w:tcPr>
          <w:p w14:paraId="444002C0" w14:textId="68C199AF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FFFFFF" w:themeFill="background1"/>
          </w:tcPr>
          <w:p w14:paraId="66B65A09" w14:textId="6631C8C8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Engine</w:t>
            </w:r>
          </w:p>
        </w:tc>
        <w:tc>
          <w:tcPr>
            <w:tcW w:w="709" w:type="dxa"/>
            <w:shd w:val="clear" w:color="auto" w:fill="FFFFFF" w:themeFill="background1"/>
          </w:tcPr>
          <w:p w14:paraId="7CA906BF" w14:textId="1EF08450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Req</w:t>
            </w:r>
          </w:p>
        </w:tc>
        <w:tc>
          <w:tcPr>
            <w:tcW w:w="5953" w:type="dxa"/>
            <w:shd w:val="clear" w:color="auto" w:fill="FFFFFF" w:themeFill="background1"/>
          </w:tcPr>
          <w:p w14:paraId="7B74DAC6" w14:textId="0A9281B8" w:rsidR="00D62DE5" w:rsidRPr="005E342D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064E3">
              <w:rPr>
                <w:rFonts w:ascii="Arial" w:eastAsia="Songti SC Regular" w:hAnsi="Arial"/>
                <w:sz w:val="20"/>
                <w:szCs w:val="20"/>
              </w:rPr>
              <w:t>{"function": "parse", "jsonrpc": "1.0", "params": ["{{board_rev}}"], "timeout": 3000, "id": "6ab8bb9e289a11e68bc30c4de9b22822", "unit": ""}</w:t>
            </w:r>
          </w:p>
        </w:tc>
        <w:tc>
          <w:tcPr>
            <w:tcW w:w="743" w:type="dxa"/>
            <w:shd w:val="clear" w:color="auto" w:fill="FFFFFF" w:themeFill="background1"/>
          </w:tcPr>
          <w:p w14:paraId="4CF9D4D7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D62DE5" w:rsidRPr="005B140B" w14:paraId="514DDC7E" w14:textId="77777777" w:rsidTr="00D62DE5">
        <w:tc>
          <w:tcPr>
            <w:tcW w:w="587" w:type="dxa"/>
            <w:shd w:val="clear" w:color="auto" w:fill="FFFFFF" w:themeFill="background1"/>
          </w:tcPr>
          <w:p w14:paraId="007E85CE" w14:textId="3E9A36E7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</w:t>
            </w:r>
            <w:r w:rsidR="008F669C">
              <w:rPr>
                <w:rFonts w:ascii="Arial" w:eastAsia="Songti SC Regular" w:hAnsi="Arial" w:hint="eastAsia"/>
                <w:sz w:val="20"/>
                <w:szCs w:val="20"/>
              </w:rPr>
              <w:t>9</w:t>
            </w:r>
          </w:p>
        </w:tc>
        <w:tc>
          <w:tcPr>
            <w:tcW w:w="797" w:type="dxa"/>
            <w:shd w:val="clear" w:color="auto" w:fill="FFFFFF" w:themeFill="background1"/>
          </w:tcPr>
          <w:p w14:paraId="10DFD621" w14:textId="0391C2FA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Recv</w:t>
            </w:r>
          </w:p>
        </w:tc>
        <w:tc>
          <w:tcPr>
            <w:tcW w:w="709" w:type="dxa"/>
            <w:shd w:val="clear" w:color="auto" w:fill="FFFFFF" w:themeFill="background1"/>
          </w:tcPr>
          <w:p w14:paraId="76265C7E" w14:textId="09F192EB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Engine</w:t>
            </w:r>
          </w:p>
        </w:tc>
        <w:tc>
          <w:tcPr>
            <w:tcW w:w="709" w:type="dxa"/>
            <w:shd w:val="clear" w:color="auto" w:fill="FFFFFF" w:themeFill="background1"/>
          </w:tcPr>
          <w:p w14:paraId="38B7556F" w14:textId="139DE74A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Rep</w:t>
            </w:r>
          </w:p>
        </w:tc>
        <w:tc>
          <w:tcPr>
            <w:tcW w:w="5953" w:type="dxa"/>
            <w:shd w:val="clear" w:color="auto" w:fill="FFFFFF" w:themeFill="background1"/>
          </w:tcPr>
          <w:p w14:paraId="6C5544BC" w14:textId="4BF7F3D9" w:rsidR="00D62DE5" w:rsidRPr="005E342D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064E3">
              <w:rPr>
                <w:rFonts w:ascii="Arial" w:eastAsia="Songti SC Regular" w:hAnsi="Arial"/>
                <w:sz w:val="20"/>
                <w:szCs w:val="20"/>
              </w:rPr>
              <w:t>{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>jsonrpc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>1.0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>id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>6ab8bb9e289a11e68bc30c4de9b22822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 xml:space="preserve">,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>result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 xml:space="preserve">: </w:t>
            </w:r>
            <w:r>
              <w:rPr>
                <w:rFonts w:ascii="Arial" w:eastAsia="Songti SC Regular" w:hAnsi="Arial"/>
                <w:sz w:val="20"/>
                <w:szCs w:val="20"/>
              </w:rPr>
              <w:t>“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>0x0C</w:t>
            </w:r>
            <w:r>
              <w:rPr>
                <w:rFonts w:ascii="Arial" w:eastAsia="Songti SC Regular" w:hAnsi="Arial"/>
                <w:sz w:val="20"/>
                <w:szCs w:val="20"/>
              </w:rPr>
              <w:t>”</w:t>
            </w:r>
            <w:r w:rsidRPr="005064E3">
              <w:rPr>
                <w:rFonts w:ascii="Arial" w:eastAsia="Songti SC Regular" w:hAnsi="Arial"/>
                <w:sz w:val="20"/>
                <w:szCs w:val="20"/>
              </w:rPr>
              <w:t>}</w:t>
            </w:r>
          </w:p>
        </w:tc>
        <w:tc>
          <w:tcPr>
            <w:tcW w:w="743" w:type="dxa"/>
            <w:shd w:val="clear" w:color="auto" w:fill="FFFFFF" w:themeFill="background1"/>
          </w:tcPr>
          <w:p w14:paraId="1E3AD018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D62DE5" w:rsidRPr="005B140B" w14:paraId="1C981DEC" w14:textId="77777777" w:rsidTr="006759CB">
        <w:tc>
          <w:tcPr>
            <w:tcW w:w="587" w:type="dxa"/>
            <w:shd w:val="clear" w:color="auto" w:fill="92CDDC" w:themeFill="accent5" w:themeFillTint="99"/>
          </w:tcPr>
          <w:p w14:paraId="53855F33" w14:textId="6911454A" w:rsidR="00D62DE5" w:rsidRDefault="008F669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20</w:t>
            </w:r>
          </w:p>
        </w:tc>
        <w:tc>
          <w:tcPr>
            <w:tcW w:w="797" w:type="dxa"/>
            <w:shd w:val="clear" w:color="auto" w:fill="92CDDC" w:themeFill="accent5" w:themeFillTint="99"/>
          </w:tcPr>
          <w:p w14:paraId="3EA20710" w14:textId="4E17EB8F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92CDDC" w:themeFill="accent5" w:themeFillTint="99"/>
          </w:tcPr>
          <w:p w14:paraId="68F5BAFD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3613755F" w14:textId="06B4BC26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92CDDC" w:themeFill="accent5" w:themeFillTint="99"/>
          </w:tcPr>
          <w:p w14:paraId="41E6CCF0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064E3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738E7C66" w14:textId="77777777" w:rsidR="000D4F01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064E3">
              <w:rPr>
                <w:rFonts w:ascii="Arial" w:eastAsia="Songti SC Regular" w:hAnsi="Arial"/>
                <w:sz w:val="20"/>
                <w:szCs w:val="20"/>
              </w:rPr>
              <w:t>06-02_16:17:16.194309</w:t>
            </w:r>
          </w:p>
          <w:p w14:paraId="0EDED708" w14:textId="3C473D0E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064E3">
              <w:rPr>
                <w:rFonts w:ascii="Arial" w:eastAsia="Songti SC Regular" w:hAnsi="Arial"/>
                <w:sz w:val="20"/>
                <w:szCs w:val="20"/>
              </w:rPr>
              <w:t>3</w:t>
            </w:r>
          </w:p>
          <w:p w14:paraId="0D94ADA5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238A81D9" w14:textId="1C5F42DC" w:rsidR="00D62DE5" w:rsidRPr="005E342D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5064E3">
              <w:rPr>
                <w:rFonts w:ascii="Arial" w:eastAsia="Songti SC Regular" w:hAnsi="Arial"/>
                <w:sz w:val="20"/>
                <w:szCs w:val="20"/>
              </w:rPr>
              <w:t>{'FUNCTION': 'parse', 'PARAM1': '{{board_rev}}', 'GROUP': 'DUT_SW_Item', 'DESCRIPTION': 'Board Revision', 'VAL': '', 'HIGH': '', 'TIMEOUT': '', 'PARAM2': '&lt;&lt;BOARD_REV&gt;&gt;', 'KEY': '', 'TID': 'PARSE board_rev', 'UNIT': '', 'LOW': ''}</w:t>
            </w:r>
          </w:p>
        </w:tc>
        <w:tc>
          <w:tcPr>
            <w:tcW w:w="743" w:type="dxa"/>
            <w:shd w:val="clear" w:color="auto" w:fill="92CDDC" w:themeFill="accent5" w:themeFillTint="99"/>
          </w:tcPr>
          <w:p w14:paraId="13A42E7D" w14:textId="09C9E02D" w:rsidR="00D62DE5" w:rsidRDefault="006759CB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Attribute</w:t>
            </w:r>
          </w:p>
        </w:tc>
      </w:tr>
      <w:tr w:rsidR="00D62DE5" w:rsidRPr="005B140B" w14:paraId="08644952" w14:textId="77777777" w:rsidTr="006759CB">
        <w:tc>
          <w:tcPr>
            <w:tcW w:w="587" w:type="dxa"/>
            <w:shd w:val="clear" w:color="auto" w:fill="92CDDC" w:themeFill="accent5" w:themeFillTint="99"/>
          </w:tcPr>
          <w:p w14:paraId="4CD3ED6F" w14:textId="0CE79BB4" w:rsidR="00D62DE5" w:rsidRDefault="008F669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21</w:t>
            </w:r>
          </w:p>
        </w:tc>
        <w:tc>
          <w:tcPr>
            <w:tcW w:w="797" w:type="dxa"/>
            <w:shd w:val="clear" w:color="auto" w:fill="92CDDC" w:themeFill="accent5" w:themeFillTint="99"/>
          </w:tcPr>
          <w:p w14:paraId="79488B1F" w14:textId="36759756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92CDDC" w:themeFill="accent5" w:themeFillTint="99"/>
          </w:tcPr>
          <w:p w14:paraId="6F0E0F42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096C3F81" w14:textId="583B83C6" w:rsidR="00D62DE5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92CDDC" w:themeFill="accent5" w:themeFillTint="99"/>
          </w:tcPr>
          <w:p w14:paraId="2FC5E896" w14:textId="77777777" w:rsidR="000675AC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13FE206C" w14:textId="77777777" w:rsidR="000D4F01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06-02_16:17:16.194401</w:t>
            </w:r>
          </w:p>
          <w:p w14:paraId="6B3204A3" w14:textId="172E9D03" w:rsidR="000675AC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15794186" w14:textId="77777777" w:rsidR="000675AC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18CCFA54" w14:textId="67D36441" w:rsidR="00D62DE5" w:rsidRPr="005E342D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{"data": {"group": "DUT_SW_Item", "description": "Board Revision", "to_pdca": true, "high": "", "low": "", "tid": "PARSE board_rev", "unit": ""}, "event": 2}</w:t>
            </w:r>
          </w:p>
        </w:tc>
        <w:tc>
          <w:tcPr>
            <w:tcW w:w="743" w:type="dxa"/>
            <w:shd w:val="clear" w:color="auto" w:fill="92CDDC" w:themeFill="accent5" w:themeFillTint="99"/>
          </w:tcPr>
          <w:p w14:paraId="0AAC206A" w14:textId="77777777" w:rsidR="00D62DE5" w:rsidRDefault="00D62DE5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064E3" w:rsidRPr="005B140B" w14:paraId="114A8936" w14:textId="77777777" w:rsidTr="006759CB">
        <w:tc>
          <w:tcPr>
            <w:tcW w:w="587" w:type="dxa"/>
            <w:shd w:val="clear" w:color="auto" w:fill="92CDDC" w:themeFill="accent5" w:themeFillTint="99"/>
          </w:tcPr>
          <w:p w14:paraId="49EE2BE4" w14:textId="1E61DC9A" w:rsidR="005064E3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2</w:t>
            </w:r>
            <w:r w:rsidR="008F669C">
              <w:rPr>
                <w:rFonts w:ascii="Arial" w:eastAsia="Songti SC Regular" w:hAnsi="Arial" w:hint="eastAsia"/>
                <w:sz w:val="20"/>
                <w:szCs w:val="20"/>
              </w:rPr>
              <w:t>2</w:t>
            </w:r>
          </w:p>
        </w:tc>
        <w:tc>
          <w:tcPr>
            <w:tcW w:w="797" w:type="dxa"/>
            <w:shd w:val="clear" w:color="auto" w:fill="92CDDC" w:themeFill="accent5" w:themeFillTint="99"/>
          </w:tcPr>
          <w:p w14:paraId="5116B49A" w14:textId="1CB9B2F3" w:rsidR="005064E3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92CDDC" w:themeFill="accent5" w:themeFillTint="99"/>
          </w:tcPr>
          <w:p w14:paraId="6F1B4B90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052EC86E" w14:textId="1B12E3EE" w:rsidR="005064E3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92CDDC" w:themeFill="accent5" w:themeFillTint="99"/>
          </w:tcPr>
          <w:p w14:paraId="3F56D072" w14:textId="77777777" w:rsidR="000675AC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724A4465" w14:textId="77777777" w:rsidR="000D4F01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06-02_16:17:16.195439</w:t>
            </w:r>
          </w:p>
          <w:p w14:paraId="6A688B41" w14:textId="262EBB66" w:rsidR="000675AC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6ABC202D" w14:textId="77777777" w:rsidR="000675AC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6ECBD3D6" w14:textId="4E2B5C9A" w:rsidR="005064E3" w:rsidRPr="005E342D" w:rsidRDefault="000675AC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0675AC">
              <w:rPr>
                <w:rFonts w:ascii="Arial" w:eastAsia="Songti SC Regular" w:hAnsi="Arial"/>
                <w:sz w:val="20"/>
                <w:szCs w:val="20"/>
              </w:rPr>
              <w:t>{"data": {"name": "BOARD_REV", "value": "0x0C"}, "event": 4}</w:t>
            </w:r>
          </w:p>
        </w:tc>
        <w:tc>
          <w:tcPr>
            <w:tcW w:w="743" w:type="dxa"/>
            <w:shd w:val="clear" w:color="auto" w:fill="92CDDC" w:themeFill="accent5" w:themeFillTint="99"/>
          </w:tcPr>
          <w:p w14:paraId="1C8ABB92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064E3" w:rsidRPr="005B140B" w14:paraId="35B1987E" w14:textId="77777777" w:rsidTr="006759CB">
        <w:tc>
          <w:tcPr>
            <w:tcW w:w="587" w:type="dxa"/>
            <w:shd w:val="clear" w:color="auto" w:fill="92CDDC" w:themeFill="accent5" w:themeFillTint="99"/>
          </w:tcPr>
          <w:p w14:paraId="7676CD95" w14:textId="2EF7F6F4" w:rsidR="005064E3" w:rsidRDefault="00092A0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21</w:t>
            </w:r>
          </w:p>
        </w:tc>
        <w:tc>
          <w:tcPr>
            <w:tcW w:w="797" w:type="dxa"/>
            <w:shd w:val="clear" w:color="auto" w:fill="92CDDC" w:themeFill="accent5" w:themeFillTint="99"/>
          </w:tcPr>
          <w:p w14:paraId="46B9D31A" w14:textId="79C9AC01" w:rsidR="005064E3" w:rsidRDefault="00092A0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Send</w:t>
            </w:r>
          </w:p>
        </w:tc>
        <w:tc>
          <w:tcPr>
            <w:tcW w:w="709" w:type="dxa"/>
            <w:shd w:val="clear" w:color="auto" w:fill="92CDDC" w:themeFill="accent5" w:themeFillTint="99"/>
          </w:tcPr>
          <w:p w14:paraId="61E45D97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92CDDC" w:themeFill="accent5" w:themeFillTint="99"/>
          </w:tcPr>
          <w:p w14:paraId="10E75F32" w14:textId="48D89980" w:rsidR="005064E3" w:rsidRDefault="00092A0F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Pub</w:t>
            </w:r>
          </w:p>
        </w:tc>
        <w:tc>
          <w:tcPr>
            <w:tcW w:w="5953" w:type="dxa"/>
            <w:shd w:val="clear" w:color="auto" w:fill="92CDDC" w:themeFill="accent5" w:themeFillTint="99"/>
          </w:tcPr>
          <w:p w14:paraId="05C401CF" w14:textId="77777777" w:rsidR="006F012D" w:rsidRDefault="006F01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F012D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69D7F053" w14:textId="77777777" w:rsidR="000D4F01" w:rsidRDefault="006F01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F012D">
              <w:rPr>
                <w:rFonts w:ascii="Arial" w:eastAsia="Songti SC Regular" w:hAnsi="Arial"/>
                <w:sz w:val="20"/>
                <w:szCs w:val="20"/>
              </w:rPr>
              <w:t>06-02_16:17:21.195555</w:t>
            </w:r>
          </w:p>
          <w:p w14:paraId="71A9E323" w14:textId="1C2B89CE" w:rsidR="006F012D" w:rsidRDefault="006F01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F012D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2DF90A61" w14:textId="77777777" w:rsidR="006F012D" w:rsidRDefault="006F01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F012D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173BC5E0" w14:textId="460FED7A" w:rsidR="005064E3" w:rsidRPr="005E342D" w:rsidRDefault="006F012D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6F012D">
              <w:rPr>
                <w:rFonts w:ascii="Arial" w:eastAsia="Songti SC Regular" w:hAnsi="Arial"/>
                <w:sz w:val="20"/>
                <w:szCs w:val="20"/>
              </w:rPr>
              <w:t>{"data": {"tid": "PARSE board_rev", "to_pdca": true, "result": true, "value": "0x0C"}, "event": 3}</w:t>
            </w:r>
          </w:p>
        </w:tc>
        <w:tc>
          <w:tcPr>
            <w:tcW w:w="743" w:type="dxa"/>
            <w:shd w:val="clear" w:color="auto" w:fill="92CDDC" w:themeFill="accent5" w:themeFillTint="99"/>
          </w:tcPr>
          <w:p w14:paraId="6B22EB81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B06EBB" w:rsidRPr="005B140B" w14:paraId="39A526E5" w14:textId="77777777" w:rsidTr="00B06EBB">
        <w:tc>
          <w:tcPr>
            <w:tcW w:w="587" w:type="dxa"/>
            <w:shd w:val="clear" w:color="auto" w:fill="0000FF"/>
          </w:tcPr>
          <w:p w14:paraId="3F4D77AC" w14:textId="77777777" w:rsidR="00B06EBB" w:rsidRDefault="00B06EB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97" w:type="dxa"/>
            <w:shd w:val="clear" w:color="auto" w:fill="0000FF"/>
          </w:tcPr>
          <w:p w14:paraId="19F4CA78" w14:textId="77777777" w:rsidR="00B06EBB" w:rsidRDefault="00B06EB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0000FF"/>
          </w:tcPr>
          <w:p w14:paraId="5F080DEC" w14:textId="77777777" w:rsidR="00B06EBB" w:rsidRDefault="00B06EB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0000FF"/>
          </w:tcPr>
          <w:p w14:paraId="530AF6A4" w14:textId="77777777" w:rsidR="00B06EBB" w:rsidRDefault="00B06EB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5953" w:type="dxa"/>
            <w:shd w:val="clear" w:color="auto" w:fill="0000FF"/>
          </w:tcPr>
          <w:p w14:paraId="66A4DE99" w14:textId="77777777" w:rsidR="00B06EBB" w:rsidRPr="006F012D" w:rsidRDefault="00B06EB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43" w:type="dxa"/>
            <w:shd w:val="clear" w:color="auto" w:fill="0000FF"/>
          </w:tcPr>
          <w:p w14:paraId="5DFC786F" w14:textId="77777777" w:rsidR="00B06EBB" w:rsidRDefault="00B06EBB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064E3" w:rsidRPr="005B140B" w14:paraId="467669AC" w14:textId="77777777" w:rsidTr="00D62DE5">
        <w:tc>
          <w:tcPr>
            <w:tcW w:w="587" w:type="dxa"/>
            <w:shd w:val="clear" w:color="auto" w:fill="FFFFFF" w:themeFill="background1"/>
          </w:tcPr>
          <w:p w14:paraId="7B630CFD" w14:textId="06C53271" w:rsidR="005064E3" w:rsidRDefault="008F669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23</w:t>
            </w:r>
          </w:p>
        </w:tc>
        <w:tc>
          <w:tcPr>
            <w:tcW w:w="797" w:type="dxa"/>
            <w:shd w:val="clear" w:color="auto" w:fill="FFFFFF" w:themeFill="background1"/>
          </w:tcPr>
          <w:p w14:paraId="21F63841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7DD8D047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01BB3C9E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5953" w:type="dxa"/>
            <w:shd w:val="clear" w:color="auto" w:fill="FFFFFF" w:themeFill="background1"/>
          </w:tcPr>
          <w:p w14:paraId="07112097" w14:textId="49608273" w:rsidR="005064E3" w:rsidRPr="005E342D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64D69">
              <w:rPr>
                <w:rFonts w:ascii="Arial" w:eastAsia="Songti SC Regular" w:hAnsi="Arial"/>
                <w:sz w:val="20"/>
                <w:szCs w:val="20"/>
              </w:rPr>
              <w:t>{"function": "end_test", "jsonrpc": "1.0", "params": [1], "timeout": 5000, "id": "362bdae3293511e69da23c15c2dab3ba", "unit": ""}</w:t>
            </w:r>
          </w:p>
        </w:tc>
        <w:tc>
          <w:tcPr>
            <w:tcW w:w="743" w:type="dxa"/>
            <w:shd w:val="clear" w:color="auto" w:fill="FFFFFF" w:themeFill="background1"/>
          </w:tcPr>
          <w:p w14:paraId="371BF442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5064E3" w:rsidRPr="005B140B" w14:paraId="370DB633" w14:textId="77777777" w:rsidTr="00D62DE5">
        <w:tc>
          <w:tcPr>
            <w:tcW w:w="587" w:type="dxa"/>
            <w:shd w:val="clear" w:color="auto" w:fill="FFFFFF" w:themeFill="background1"/>
          </w:tcPr>
          <w:p w14:paraId="6D39E1F3" w14:textId="10951E5F" w:rsidR="005064E3" w:rsidRDefault="008F669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24</w:t>
            </w:r>
          </w:p>
        </w:tc>
        <w:tc>
          <w:tcPr>
            <w:tcW w:w="797" w:type="dxa"/>
            <w:shd w:val="clear" w:color="auto" w:fill="FFFFFF" w:themeFill="background1"/>
          </w:tcPr>
          <w:p w14:paraId="609E23CE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2DD091D8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3577D68C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5953" w:type="dxa"/>
            <w:shd w:val="clear" w:color="auto" w:fill="FFFFFF" w:themeFill="background1"/>
          </w:tcPr>
          <w:p w14:paraId="516E92D9" w14:textId="167962A7" w:rsidR="005064E3" w:rsidRPr="005E342D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64D69">
              <w:rPr>
                <w:rFonts w:ascii="Arial" w:eastAsia="Songti SC Regular" w:hAnsi="Arial"/>
                <w:sz w:val="20"/>
                <w:szCs w:val="20"/>
              </w:rPr>
              <w:t>{"jsonrpc": "1.0", "id": "362bdae3293511e69da23c15c2dab3ba", "result": ""}</w:t>
            </w:r>
          </w:p>
        </w:tc>
        <w:tc>
          <w:tcPr>
            <w:tcW w:w="743" w:type="dxa"/>
            <w:shd w:val="clear" w:color="auto" w:fill="FFFFFF" w:themeFill="background1"/>
          </w:tcPr>
          <w:p w14:paraId="1A046E71" w14:textId="77777777" w:rsidR="005064E3" w:rsidRDefault="005064E3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  <w:tr w:rsidR="00964D69" w:rsidRPr="005B140B" w14:paraId="39A58C2E" w14:textId="77777777" w:rsidTr="004C264F">
        <w:tc>
          <w:tcPr>
            <w:tcW w:w="587" w:type="dxa"/>
            <w:shd w:val="clear" w:color="auto" w:fill="FFFF00"/>
          </w:tcPr>
          <w:p w14:paraId="1CA3F8FD" w14:textId="73F4C275" w:rsidR="00964D69" w:rsidRDefault="008F669C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25</w:t>
            </w:r>
          </w:p>
        </w:tc>
        <w:tc>
          <w:tcPr>
            <w:tcW w:w="797" w:type="dxa"/>
            <w:shd w:val="clear" w:color="auto" w:fill="FFFF00"/>
          </w:tcPr>
          <w:p w14:paraId="5993CA97" w14:textId="77777777" w:rsid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FFFF00"/>
          </w:tcPr>
          <w:p w14:paraId="15CFE40A" w14:textId="77777777" w:rsid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FFFF00"/>
          </w:tcPr>
          <w:p w14:paraId="636C1DA9" w14:textId="77777777" w:rsid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5953" w:type="dxa"/>
            <w:shd w:val="clear" w:color="auto" w:fill="FFFF00"/>
          </w:tcPr>
          <w:p w14:paraId="5302D441" w14:textId="77777777" w:rsidR="00B06EBB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64D69">
              <w:rPr>
                <w:rFonts w:ascii="Arial" w:eastAsia="Songti SC Regular" w:hAnsi="Arial"/>
                <w:sz w:val="20"/>
                <w:szCs w:val="20"/>
              </w:rPr>
              <w:t>101</w:t>
            </w:r>
          </w:p>
          <w:p w14:paraId="225E684C" w14:textId="77777777" w:rsidR="00216886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64D69">
              <w:rPr>
                <w:rFonts w:ascii="Arial" w:eastAsia="Songti SC Regular" w:hAnsi="Arial"/>
                <w:sz w:val="20"/>
                <w:szCs w:val="20"/>
              </w:rPr>
              <w:t>06-03_10:45:20.119489</w:t>
            </w:r>
          </w:p>
          <w:p w14:paraId="3EA169FB" w14:textId="1AD3EBC0" w:rsidR="00B06EBB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64D69">
              <w:rPr>
                <w:rFonts w:ascii="Arial" w:eastAsia="Songti SC Regular" w:hAnsi="Arial"/>
                <w:sz w:val="20"/>
                <w:szCs w:val="20"/>
              </w:rPr>
              <w:t>0</w:t>
            </w:r>
          </w:p>
          <w:p w14:paraId="6557D94A" w14:textId="77777777" w:rsidR="00886357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64D69">
              <w:rPr>
                <w:rFonts w:ascii="Arial" w:eastAsia="Songti SC Regular" w:hAnsi="Arial"/>
                <w:sz w:val="20"/>
                <w:szCs w:val="20"/>
              </w:rPr>
              <w:t>Sequencer_0</w:t>
            </w:r>
          </w:p>
          <w:p w14:paraId="45BAC7EB" w14:textId="7637DB00" w:rsidR="00964D69" w:rsidRP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  <w:r w:rsidRPr="00964D69">
              <w:rPr>
                <w:rFonts w:ascii="Arial" w:eastAsia="Songti SC Regular" w:hAnsi="Arial"/>
                <w:sz w:val="20"/>
                <w:szCs w:val="20"/>
              </w:rPr>
              <w:t>{"data": {"result": 1, "logs": ""}, "event": 1}</w:t>
            </w:r>
          </w:p>
        </w:tc>
        <w:tc>
          <w:tcPr>
            <w:tcW w:w="743" w:type="dxa"/>
            <w:shd w:val="clear" w:color="auto" w:fill="FFFF00"/>
          </w:tcPr>
          <w:p w14:paraId="2202A9A1" w14:textId="77777777" w:rsidR="00964D69" w:rsidRDefault="00671169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End</w:t>
            </w:r>
          </w:p>
          <w:p w14:paraId="352724BD" w14:textId="77777777" w:rsidR="00671169" w:rsidRDefault="00671169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1:Pass</w:t>
            </w:r>
          </w:p>
          <w:p w14:paraId="29944EF3" w14:textId="66A465BF" w:rsidR="00671169" w:rsidRDefault="00671169">
            <w:pPr>
              <w:rPr>
                <w:rFonts w:ascii="Arial" w:eastAsia="Songti SC Regular" w:hAnsi="Arial"/>
                <w:sz w:val="20"/>
                <w:szCs w:val="20"/>
              </w:rPr>
            </w:pPr>
            <w:r>
              <w:rPr>
                <w:rFonts w:ascii="Arial" w:eastAsia="Songti SC Regular" w:hAnsi="Arial" w:hint="eastAsia"/>
                <w:sz w:val="20"/>
                <w:szCs w:val="20"/>
              </w:rPr>
              <w:t>0:Fail</w:t>
            </w:r>
          </w:p>
        </w:tc>
      </w:tr>
      <w:tr w:rsidR="00964D69" w:rsidRPr="005B140B" w14:paraId="208C2878" w14:textId="77777777" w:rsidTr="00D62DE5">
        <w:tc>
          <w:tcPr>
            <w:tcW w:w="587" w:type="dxa"/>
            <w:shd w:val="clear" w:color="auto" w:fill="FFFFFF" w:themeFill="background1"/>
          </w:tcPr>
          <w:p w14:paraId="02B1702C" w14:textId="39B93EB4" w:rsid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97" w:type="dxa"/>
            <w:shd w:val="clear" w:color="auto" w:fill="FFFFFF" w:themeFill="background1"/>
          </w:tcPr>
          <w:p w14:paraId="6C290AE5" w14:textId="77777777" w:rsid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7D93D4E6" w14:textId="77777777" w:rsid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2B5B6714" w14:textId="77777777" w:rsid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5953" w:type="dxa"/>
            <w:shd w:val="clear" w:color="auto" w:fill="FFFFFF" w:themeFill="background1"/>
          </w:tcPr>
          <w:p w14:paraId="6C8E36EA" w14:textId="77777777" w:rsidR="00964D69" w:rsidRP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  <w:tc>
          <w:tcPr>
            <w:tcW w:w="743" w:type="dxa"/>
            <w:shd w:val="clear" w:color="auto" w:fill="FFFFFF" w:themeFill="background1"/>
          </w:tcPr>
          <w:p w14:paraId="26DDA83E" w14:textId="77777777" w:rsidR="00964D69" w:rsidRDefault="00964D69">
            <w:pPr>
              <w:rPr>
                <w:rFonts w:ascii="Arial" w:eastAsia="Songti SC Regular" w:hAnsi="Arial"/>
                <w:sz w:val="20"/>
                <w:szCs w:val="20"/>
              </w:rPr>
            </w:pPr>
          </w:p>
        </w:tc>
      </w:tr>
    </w:tbl>
    <w:p w14:paraId="61512F5A" w14:textId="120BACFD" w:rsidR="00936AC8" w:rsidRDefault="00936AC8">
      <w:pPr>
        <w:rPr>
          <w:sz w:val="20"/>
          <w:szCs w:val="20"/>
        </w:rPr>
      </w:pPr>
    </w:p>
    <w:p w14:paraId="63862D90" w14:textId="77777777" w:rsidR="00AC0870" w:rsidRDefault="00AC0870">
      <w:pPr>
        <w:rPr>
          <w:sz w:val="20"/>
          <w:szCs w:val="20"/>
        </w:rPr>
      </w:pPr>
    </w:p>
    <w:p w14:paraId="2D8ECFD8" w14:textId="77777777" w:rsidR="00AC0870" w:rsidRDefault="00AC0870">
      <w:pPr>
        <w:rPr>
          <w:sz w:val="20"/>
          <w:szCs w:val="20"/>
        </w:rPr>
      </w:pPr>
    </w:p>
    <w:p w14:paraId="285C028B" w14:textId="6C5124BC" w:rsidR="000D3B5B" w:rsidRDefault="000D3B5B" w:rsidP="000D3B5B">
      <w:pPr>
        <w:pStyle w:val="1"/>
      </w:pPr>
      <w:bookmarkStart w:id="28" w:name="_第五部分：State_Machine"/>
      <w:bookmarkStart w:id="29" w:name="_Toc334178426"/>
      <w:bookmarkEnd w:id="28"/>
      <w:r>
        <w:rPr>
          <w:rFonts w:hint="eastAsia"/>
        </w:rPr>
        <w:t>第五部分：</w:t>
      </w:r>
      <w:r>
        <w:rPr>
          <w:rFonts w:hint="eastAsia"/>
        </w:rPr>
        <w:t>State Machine</w:t>
      </w:r>
      <w:bookmarkEnd w:id="29"/>
    </w:p>
    <w:p w14:paraId="4DEEC0F8" w14:textId="419638BC" w:rsidR="0087678F" w:rsidRPr="0087678F" w:rsidRDefault="0087678F" w:rsidP="0087678F">
      <w:r>
        <w:rPr>
          <w:rFonts w:hint="eastAsia"/>
        </w:rPr>
        <w:t>以下罗列的为常用的夹具控制及状态维护。</w:t>
      </w:r>
    </w:p>
    <w:p w14:paraId="36395C32" w14:textId="07987EFA" w:rsidR="0004580A" w:rsidRPr="00D176B8" w:rsidRDefault="0004580A" w:rsidP="00D176B8">
      <w:pPr>
        <w:pStyle w:val="2"/>
        <w:rPr>
          <w:u w:val="single"/>
        </w:rPr>
      </w:pPr>
      <w:bookmarkStart w:id="30" w:name="_Toc334178427"/>
      <w:r w:rsidRPr="00D176B8">
        <w:rPr>
          <w:rFonts w:hint="eastAsia"/>
          <w:u w:val="single"/>
        </w:rPr>
        <w:t>状态图</w:t>
      </w:r>
      <w:bookmarkEnd w:id="30"/>
    </w:p>
    <w:p w14:paraId="26FF39E0" w14:textId="5983F420" w:rsidR="000D3B5B" w:rsidRDefault="00492B0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常见的状态机的架构如下图</w:t>
      </w:r>
      <w:r w:rsidR="0004580A">
        <w:rPr>
          <w:rFonts w:hint="eastAsia"/>
          <w:sz w:val="20"/>
          <w:szCs w:val="20"/>
        </w:rPr>
        <w:t>，实现测试状态的维护和测试夹具进出下压上弹得控制。</w:t>
      </w:r>
    </w:p>
    <w:p w14:paraId="41CEABD1" w14:textId="30A241A0" w:rsidR="000D3B5B" w:rsidRDefault="000D3B5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BBC62A7" wp14:editId="65217E1A">
            <wp:extent cx="4686300" cy="244811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70" cy="244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36C4" w14:textId="77777777" w:rsidR="00FE4977" w:rsidRDefault="00FE4977">
      <w:pPr>
        <w:rPr>
          <w:sz w:val="20"/>
          <w:szCs w:val="20"/>
        </w:rPr>
      </w:pPr>
    </w:p>
    <w:p w14:paraId="2036BB52" w14:textId="343299DE" w:rsidR="00FE4977" w:rsidRPr="00D176B8" w:rsidRDefault="0004580A" w:rsidP="00D176B8">
      <w:pPr>
        <w:pStyle w:val="2"/>
        <w:rPr>
          <w:u w:val="single"/>
        </w:rPr>
      </w:pPr>
      <w:bookmarkStart w:id="31" w:name="_Toc334178428"/>
      <w:r w:rsidRPr="00D176B8">
        <w:rPr>
          <w:rFonts w:hint="eastAsia"/>
          <w:u w:val="single"/>
        </w:rPr>
        <w:t>控制框架</w:t>
      </w:r>
      <w:bookmarkEnd w:id="31"/>
    </w:p>
    <w:p w14:paraId="439D3047" w14:textId="63932353" w:rsidR="00A76EF4" w:rsidRDefault="00A76EF4" w:rsidP="0004580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 w:rsidRPr="00A76EF4">
        <w:rPr>
          <w:rFonts w:ascii="Helvetica" w:hAnsi="Helvetica" w:cs="Helvetica" w:hint="eastAsia"/>
          <w:kern w:val="0"/>
          <w:sz w:val="22"/>
          <w:szCs w:val="22"/>
        </w:rPr>
        <w:t>控制方式</w:t>
      </w:r>
      <w:r>
        <w:rPr>
          <w:rFonts w:ascii="Helvetica" w:hAnsi="Helvetica" w:cs="Helvetica" w:hint="eastAsia"/>
          <w:kern w:val="0"/>
          <w:sz w:val="22"/>
          <w:szCs w:val="22"/>
        </w:rPr>
        <w:t>：</w:t>
      </w:r>
    </w:p>
    <w:p w14:paraId="1EBF11B4" w14:textId="1C9109CB" w:rsidR="00A76EF4" w:rsidRPr="00A76EF4" w:rsidRDefault="00A76EF4" w:rsidP="00A76EF4">
      <w:pPr>
        <w:pStyle w:val="a4"/>
        <w:widowControl/>
        <w:numPr>
          <w:ilvl w:val="0"/>
          <w:numId w:val="3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jc w:val="left"/>
        <w:rPr>
          <w:rFonts w:ascii="Helvetica" w:hAnsi="Helvetica" w:cs="Helvetica"/>
          <w:kern w:val="0"/>
          <w:sz w:val="22"/>
          <w:szCs w:val="22"/>
        </w:rPr>
      </w:pPr>
      <w:r w:rsidRPr="00A76EF4">
        <w:rPr>
          <w:rFonts w:ascii="Helvetica" w:hAnsi="Helvetica" w:cs="Helvetica" w:hint="eastAsia"/>
          <w:kern w:val="0"/>
          <w:sz w:val="22"/>
          <w:szCs w:val="22"/>
        </w:rPr>
        <w:t>夹具发出定义的字符后触发</w:t>
      </w:r>
      <w:r w:rsidRPr="00A76EF4">
        <w:rPr>
          <w:rFonts w:ascii="Helvetica" w:hAnsi="Helvetica" w:cs="Helvetica" w:hint="eastAsia"/>
          <w:kern w:val="0"/>
          <w:sz w:val="22"/>
          <w:szCs w:val="22"/>
        </w:rPr>
        <w:t xml:space="preserve">State Machine </w:t>
      </w:r>
      <w:r w:rsidRPr="00A76EF4">
        <w:rPr>
          <w:rFonts w:ascii="Helvetica" w:hAnsi="Helvetica" w:cs="Helvetica" w:hint="eastAsia"/>
          <w:kern w:val="0"/>
          <w:sz w:val="22"/>
          <w:szCs w:val="22"/>
        </w:rPr>
        <w:t>向</w:t>
      </w:r>
      <w:r>
        <w:rPr>
          <w:rFonts w:ascii="Helvetica" w:hAnsi="Helvetica" w:cs="Helvetica" w:hint="eastAsia"/>
          <w:kern w:val="0"/>
          <w:sz w:val="22"/>
          <w:szCs w:val="22"/>
        </w:rPr>
        <w:t>S</w:t>
      </w:r>
      <w:r w:rsidRPr="00A76EF4">
        <w:rPr>
          <w:rFonts w:ascii="Helvetica" w:hAnsi="Helvetica" w:cs="Helvetica" w:hint="eastAsia"/>
          <w:kern w:val="0"/>
          <w:sz w:val="22"/>
          <w:szCs w:val="22"/>
        </w:rPr>
        <w:t>equencer</w:t>
      </w:r>
      <w:r w:rsidRPr="00A76EF4">
        <w:rPr>
          <w:rFonts w:ascii="Helvetica" w:hAnsi="Helvetica" w:cs="Helvetica" w:hint="eastAsia"/>
          <w:kern w:val="0"/>
          <w:sz w:val="22"/>
          <w:szCs w:val="22"/>
        </w:rPr>
        <w:t>发出开始测试请求</w:t>
      </w:r>
      <w:r w:rsidRPr="00A76EF4">
        <w:rPr>
          <w:rFonts w:ascii="Helvetica" w:hAnsi="Helvetica" w:cs="Helvetica" w:hint="eastAsia"/>
          <w:kern w:val="0"/>
          <w:sz w:val="22"/>
          <w:szCs w:val="22"/>
        </w:rPr>
        <w:t>,</w:t>
      </w:r>
      <w:r w:rsidRPr="00A76EF4">
        <w:rPr>
          <w:rFonts w:ascii="Helvetica" w:hAnsi="Helvetica" w:cs="Helvetica" w:hint="eastAsia"/>
          <w:kern w:val="0"/>
          <w:sz w:val="22"/>
          <w:szCs w:val="22"/>
        </w:rPr>
        <w:t>次模式一般为作业者按夹具按钮，夹具动作完成后触发测试</w:t>
      </w:r>
    </w:p>
    <w:p w14:paraId="3A520E5D" w14:textId="78056A5F" w:rsidR="00A76EF4" w:rsidRPr="00A76EF4" w:rsidRDefault="00A76EF4" w:rsidP="00A76EF4">
      <w:pPr>
        <w:pStyle w:val="a4"/>
        <w:widowControl/>
        <w:numPr>
          <w:ilvl w:val="0"/>
          <w:numId w:val="3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>TM</w:t>
      </w:r>
      <w:r>
        <w:rPr>
          <w:rFonts w:ascii="Helvetica" w:hAnsi="Helvetica" w:cs="Helvetica" w:hint="eastAsia"/>
          <w:kern w:val="0"/>
          <w:sz w:val="22"/>
          <w:szCs w:val="22"/>
        </w:rPr>
        <w:t>界面</w:t>
      </w:r>
      <w:r>
        <w:rPr>
          <w:rFonts w:ascii="Helvetica" w:hAnsi="Helvetica" w:cs="Helvetica" w:hint="eastAsia"/>
          <w:kern w:val="0"/>
          <w:sz w:val="22"/>
          <w:szCs w:val="22"/>
        </w:rPr>
        <w:t xml:space="preserve">Start </w:t>
      </w:r>
      <w:r>
        <w:rPr>
          <w:rFonts w:ascii="Helvetica" w:hAnsi="Helvetica" w:cs="Helvetica" w:hint="eastAsia"/>
          <w:kern w:val="0"/>
          <w:sz w:val="22"/>
          <w:szCs w:val="22"/>
        </w:rPr>
        <w:t>按钮，向</w:t>
      </w:r>
      <w:r>
        <w:rPr>
          <w:rFonts w:ascii="Helvetica" w:hAnsi="Helvetica" w:cs="Helvetica" w:hint="eastAsia"/>
          <w:kern w:val="0"/>
          <w:sz w:val="22"/>
          <w:szCs w:val="22"/>
        </w:rPr>
        <w:t>State Machine</w:t>
      </w:r>
      <w:r>
        <w:rPr>
          <w:rFonts w:ascii="Helvetica" w:hAnsi="Helvetica" w:cs="Helvetica" w:hint="eastAsia"/>
          <w:kern w:val="0"/>
          <w:sz w:val="22"/>
          <w:szCs w:val="22"/>
        </w:rPr>
        <w:t>发送请求后，</w:t>
      </w:r>
      <w:r>
        <w:rPr>
          <w:rFonts w:ascii="Helvetica" w:hAnsi="Helvetica" w:cs="Helvetica" w:hint="eastAsia"/>
          <w:kern w:val="0"/>
          <w:sz w:val="22"/>
          <w:szCs w:val="22"/>
        </w:rPr>
        <w:t>State Machine</w:t>
      </w:r>
      <w:r w:rsidR="00967BFB">
        <w:rPr>
          <w:rFonts w:ascii="Helvetica" w:hAnsi="Helvetica" w:cs="Helvetica" w:hint="eastAsia"/>
          <w:kern w:val="0"/>
          <w:sz w:val="22"/>
          <w:szCs w:val="22"/>
        </w:rPr>
        <w:t>向夹具控制进程发送夹具动作请求，后再</w:t>
      </w:r>
      <w:r>
        <w:rPr>
          <w:rFonts w:ascii="Helvetica" w:hAnsi="Helvetica" w:cs="Helvetica" w:hint="eastAsia"/>
          <w:kern w:val="0"/>
          <w:sz w:val="22"/>
          <w:szCs w:val="22"/>
        </w:rPr>
        <w:t>向</w:t>
      </w:r>
      <w:r>
        <w:rPr>
          <w:rFonts w:ascii="Helvetica" w:hAnsi="Helvetica" w:cs="Helvetica" w:hint="eastAsia"/>
          <w:kern w:val="0"/>
          <w:sz w:val="22"/>
          <w:szCs w:val="22"/>
        </w:rPr>
        <w:t>Sequencer</w:t>
      </w:r>
      <w:r>
        <w:rPr>
          <w:rFonts w:ascii="Helvetica" w:hAnsi="Helvetica" w:cs="Helvetica" w:hint="eastAsia"/>
          <w:kern w:val="0"/>
          <w:sz w:val="22"/>
          <w:szCs w:val="22"/>
        </w:rPr>
        <w:t>发送开始测试请求。</w:t>
      </w:r>
    </w:p>
    <w:p w14:paraId="583B1B74" w14:textId="1D3E072A" w:rsidR="0004580A" w:rsidRDefault="000F3817" w:rsidP="0004580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bCs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noProof/>
          <w:kern w:val="0"/>
          <w:sz w:val="36"/>
          <w:szCs w:val="36"/>
        </w:rPr>
        <w:drawing>
          <wp:inline distT="0" distB="0" distL="0" distR="0" wp14:anchorId="7396A9F5" wp14:editId="7CA6BD76">
            <wp:extent cx="5270500" cy="1424833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243A" w14:textId="040FC547" w:rsidR="0004580A" w:rsidRPr="00D176B8" w:rsidRDefault="0004580A" w:rsidP="00D176B8">
      <w:pPr>
        <w:pStyle w:val="2"/>
        <w:rPr>
          <w:u w:val="single"/>
        </w:rPr>
      </w:pPr>
      <w:bookmarkStart w:id="32" w:name="_Toc334178429"/>
      <w:r w:rsidRPr="00D176B8">
        <w:rPr>
          <w:rFonts w:hint="eastAsia"/>
          <w:u w:val="single"/>
        </w:rPr>
        <w:t>脚本</w:t>
      </w:r>
      <w:bookmarkEnd w:id="32"/>
    </w:p>
    <w:p w14:paraId="249B35C9" w14:textId="0628BB87" w:rsidR="002A2BF9" w:rsidRDefault="006A6258" w:rsidP="0004580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 w:rsidRPr="006A6258">
        <w:rPr>
          <w:rFonts w:ascii="Helvetica" w:hAnsi="Helvetica" w:cs="Helvetica" w:hint="eastAsia"/>
          <w:kern w:val="0"/>
          <w:sz w:val="22"/>
          <w:szCs w:val="22"/>
        </w:rPr>
        <w:t>SipFixture.</w:t>
      </w:r>
      <w:r w:rsidR="00C30ECE">
        <w:rPr>
          <w:rFonts w:ascii="Helvetica" w:hAnsi="Helvetica" w:cs="Helvetica" w:hint="eastAsia"/>
          <w:kern w:val="0"/>
          <w:sz w:val="22"/>
          <w:szCs w:val="22"/>
        </w:rPr>
        <w:t xml:space="preserve">lua : </w:t>
      </w:r>
      <w:r w:rsidR="00C30ECE">
        <w:rPr>
          <w:rFonts w:ascii="Helvetica" w:hAnsi="Helvetica" w:cs="Helvetica" w:hint="eastAsia"/>
          <w:kern w:val="0"/>
          <w:sz w:val="22"/>
          <w:szCs w:val="22"/>
        </w:rPr>
        <w:t>创建夹具串口连接，并建立</w:t>
      </w:r>
      <w:r w:rsidR="00C30ECE">
        <w:rPr>
          <w:rFonts w:ascii="Helvetica" w:hAnsi="Helvetica" w:cs="Helvetica" w:hint="eastAsia"/>
          <w:kern w:val="0"/>
          <w:sz w:val="22"/>
          <w:szCs w:val="22"/>
        </w:rPr>
        <w:t>zeq REP, REQ</w:t>
      </w:r>
      <w:r w:rsidR="00C30ECE">
        <w:rPr>
          <w:rFonts w:ascii="Helvetica" w:hAnsi="Helvetica" w:cs="Helvetica" w:hint="eastAsia"/>
          <w:kern w:val="0"/>
          <w:sz w:val="22"/>
          <w:szCs w:val="22"/>
        </w:rPr>
        <w:t>及</w:t>
      </w:r>
      <w:r w:rsidR="00C30ECE">
        <w:rPr>
          <w:rFonts w:ascii="Helvetica" w:hAnsi="Helvetica" w:cs="Helvetica" w:hint="eastAsia"/>
          <w:kern w:val="0"/>
          <w:sz w:val="22"/>
          <w:szCs w:val="22"/>
        </w:rPr>
        <w:t>PUB</w:t>
      </w:r>
      <w:r w:rsidR="00C30ECE">
        <w:rPr>
          <w:rFonts w:ascii="Helvetica" w:hAnsi="Helvetica" w:cs="Helvetica" w:hint="eastAsia"/>
          <w:kern w:val="0"/>
          <w:sz w:val="22"/>
          <w:szCs w:val="22"/>
        </w:rPr>
        <w:t>。</w:t>
      </w:r>
    </w:p>
    <w:p w14:paraId="63AECF95" w14:textId="46805F43" w:rsidR="00C30ECE" w:rsidRDefault="00C30ECE" w:rsidP="0004580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ab/>
      </w:r>
      <w:r w:rsidRPr="00C30ECE">
        <w:rPr>
          <w:rFonts w:ascii="Helvetica" w:hAnsi="Helvetica" w:cs="Helvetica"/>
          <w:kern w:val="0"/>
          <w:sz w:val="22"/>
          <w:szCs w:val="22"/>
        </w:rPr>
        <w:t>CreatSipFixture()</w:t>
      </w:r>
      <w:r>
        <w:rPr>
          <w:rFonts w:ascii="Helvetica" w:hAnsi="Helvetica" w:cs="Helvetica" w:hint="eastAsia"/>
          <w:kern w:val="0"/>
          <w:sz w:val="22"/>
          <w:szCs w:val="22"/>
        </w:rPr>
        <w:t>：创建对象</w:t>
      </w:r>
    </w:p>
    <w:p w14:paraId="3A42BD39" w14:textId="65D6C23D" w:rsidR="00C30ECE" w:rsidRDefault="00C30ECE" w:rsidP="0004580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ab/>
      </w:r>
      <w:r w:rsidRPr="00C30ECE">
        <w:rPr>
          <w:rFonts w:ascii="Helvetica" w:hAnsi="Helvetica" w:cs="Helvetica"/>
          <w:kern w:val="0"/>
          <w:sz w:val="22"/>
          <w:szCs w:val="22"/>
        </w:rPr>
        <w:t>InitialSerialPort(</w:t>
      </w:r>
      <w:r>
        <w:rPr>
          <w:rFonts w:ascii="Helvetica" w:hAnsi="Helvetica" w:cs="Helvetica"/>
          <w:kern w:val="0"/>
          <w:sz w:val="22"/>
          <w:szCs w:val="22"/>
        </w:rPr>
        <w:t>“</w:t>
      </w:r>
      <w:r w:rsidRPr="00C30ECE">
        <w:rPr>
          <w:rFonts w:ascii="Helvetica" w:hAnsi="Helvetica" w:cs="Helvetica"/>
          <w:kern w:val="0"/>
          <w:sz w:val="22"/>
          <w:szCs w:val="22"/>
        </w:rPr>
        <w:t>/dev/cu.usbserial-F-CTR</w:t>
      </w:r>
      <w:r>
        <w:rPr>
          <w:rFonts w:ascii="Helvetica" w:hAnsi="Helvetica" w:cs="Helvetica"/>
          <w:kern w:val="0"/>
          <w:sz w:val="22"/>
          <w:szCs w:val="22"/>
        </w:rPr>
        <w:t>”</w:t>
      </w:r>
      <w:r>
        <w:rPr>
          <w:rFonts w:ascii="Helvetica" w:hAnsi="Helvetica" w:cs="Helvetica" w:hint="eastAsia"/>
          <w:kern w:val="0"/>
          <w:sz w:val="22"/>
          <w:szCs w:val="22"/>
        </w:rPr>
        <w:t>,</w:t>
      </w:r>
      <w:r>
        <w:rPr>
          <w:rFonts w:ascii="Helvetica" w:hAnsi="Helvetica" w:cs="Helvetica"/>
          <w:kern w:val="0"/>
          <w:sz w:val="22"/>
          <w:szCs w:val="22"/>
        </w:rPr>
        <w:t>”</w:t>
      </w:r>
      <w:r w:rsidRPr="00C30ECE">
        <w:t xml:space="preserve"> </w:t>
      </w:r>
      <w:r w:rsidRPr="00C30ECE">
        <w:rPr>
          <w:rFonts w:ascii="Helvetica" w:hAnsi="Helvetica" w:cs="Helvetica"/>
          <w:kern w:val="0"/>
          <w:sz w:val="22"/>
          <w:szCs w:val="22"/>
        </w:rPr>
        <w:t>115200,n,8,1</w:t>
      </w:r>
      <w:r>
        <w:rPr>
          <w:rFonts w:ascii="Helvetica" w:hAnsi="Helvetica" w:cs="Helvetica"/>
          <w:kern w:val="0"/>
          <w:sz w:val="22"/>
          <w:szCs w:val="22"/>
        </w:rPr>
        <w:t>”</w:t>
      </w:r>
      <w:r w:rsidRPr="00C30ECE">
        <w:rPr>
          <w:rFonts w:ascii="Helvetica" w:hAnsi="Helvetica" w:cs="Helvetica"/>
          <w:kern w:val="0"/>
          <w:sz w:val="22"/>
          <w:szCs w:val="22"/>
        </w:rPr>
        <w:t>);</w:t>
      </w:r>
      <w:r>
        <w:rPr>
          <w:rFonts w:ascii="Helvetica" w:hAnsi="Helvetica" w:cs="Helvetica" w:hint="eastAsia"/>
          <w:kern w:val="0"/>
          <w:sz w:val="22"/>
          <w:szCs w:val="22"/>
        </w:rPr>
        <w:t>初始化串口</w:t>
      </w:r>
    </w:p>
    <w:p w14:paraId="7AE6901F" w14:textId="03C5EC81" w:rsidR="00C30ECE" w:rsidRDefault="00C30ECE" w:rsidP="0004580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ab/>
      </w:r>
      <w:r w:rsidRPr="00C30ECE">
        <w:rPr>
          <w:rFonts w:ascii="Helvetica" w:hAnsi="Helvetica" w:cs="Helvetica"/>
          <w:kern w:val="0"/>
          <w:sz w:val="22"/>
          <w:szCs w:val="22"/>
        </w:rPr>
        <w:t>InitialZmqPort(</w:t>
      </w:r>
      <w:r>
        <w:rPr>
          <w:rFonts w:ascii="Helvetica" w:hAnsi="Helvetica" w:cs="Helvetica"/>
          <w:kern w:val="0"/>
          <w:sz w:val="22"/>
          <w:szCs w:val="22"/>
        </w:rPr>
        <w:t>“</w:t>
      </w:r>
      <w:r>
        <w:rPr>
          <w:rFonts w:ascii="Helvetica" w:hAnsi="Helvetica" w:cs="Helvetica" w:hint="eastAsia"/>
          <w:kern w:val="0"/>
          <w:sz w:val="22"/>
          <w:szCs w:val="22"/>
        </w:rPr>
        <w:t>tcp://127.0.0.1:6471</w:t>
      </w:r>
      <w:r>
        <w:rPr>
          <w:rFonts w:ascii="Helvetica" w:hAnsi="Helvetica" w:cs="Helvetica"/>
          <w:kern w:val="0"/>
          <w:sz w:val="22"/>
          <w:szCs w:val="22"/>
        </w:rPr>
        <w:t>”</w:t>
      </w:r>
      <w:r w:rsidRPr="00C30ECE">
        <w:rPr>
          <w:rFonts w:ascii="Helvetica" w:hAnsi="Helvetica" w:cs="Helvetica"/>
          <w:kern w:val="0"/>
          <w:sz w:val="22"/>
          <w:szCs w:val="22"/>
        </w:rPr>
        <w:t xml:space="preserve">, </w:t>
      </w:r>
      <w:r>
        <w:rPr>
          <w:rFonts w:ascii="Helvetica" w:hAnsi="Helvetica" w:cs="Helvetica"/>
          <w:kern w:val="0"/>
          <w:sz w:val="22"/>
          <w:szCs w:val="22"/>
        </w:rPr>
        <w:t>“</w:t>
      </w:r>
      <w:r>
        <w:rPr>
          <w:rFonts w:ascii="Helvetica" w:hAnsi="Helvetica" w:cs="Helvetica" w:hint="eastAsia"/>
          <w:kern w:val="0"/>
          <w:sz w:val="22"/>
          <w:szCs w:val="22"/>
        </w:rPr>
        <w:t>tcp://127.0.0.1:6470</w:t>
      </w:r>
      <w:r>
        <w:rPr>
          <w:rFonts w:ascii="Helvetica" w:hAnsi="Helvetica" w:cs="Helvetica"/>
          <w:kern w:val="0"/>
          <w:sz w:val="22"/>
          <w:szCs w:val="22"/>
        </w:rPr>
        <w:t>”</w:t>
      </w:r>
      <w:r w:rsidRPr="00C30ECE">
        <w:rPr>
          <w:rFonts w:ascii="Helvetica" w:hAnsi="Helvetica" w:cs="Helvetica"/>
          <w:kern w:val="0"/>
          <w:sz w:val="22"/>
          <w:szCs w:val="22"/>
        </w:rPr>
        <w:t>)</w:t>
      </w:r>
      <w:r>
        <w:rPr>
          <w:rFonts w:ascii="Helvetica" w:hAnsi="Helvetica" w:cs="Helvetica" w:hint="eastAsia"/>
          <w:kern w:val="0"/>
          <w:sz w:val="22"/>
          <w:szCs w:val="22"/>
        </w:rPr>
        <w:t>;</w:t>
      </w:r>
      <w:r>
        <w:rPr>
          <w:rFonts w:ascii="Helvetica" w:hAnsi="Helvetica" w:cs="Helvetica" w:hint="eastAsia"/>
          <w:kern w:val="0"/>
          <w:sz w:val="22"/>
          <w:szCs w:val="22"/>
        </w:rPr>
        <w:t>建立</w:t>
      </w:r>
      <w:r>
        <w:rPr>
          <w:rFonts w:ascii="Helvetica" w:hAnsi="Helvetica" w:cs="Helvetica" w:hint="eastAsia"/>
          <w:kern w:val="0"/>
          <w:sz w:val="22"/>
          <w:szCs w:val="22"/>
        </w:rPr>
        <w:t>REP/PUB</w:t>
      </w:r>
    </w:p>
    <w:p w14:paraId="178927BB" w14:textId="50B8A183" w:rsidR="00C30ECE" w:rsidRDefault="00C30ECE" w:rsidP="00C30EC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ab/>
      </w:r>
      <w:r w:rsidRPr="00C30ECE">
        <w:rPr>
          <w:rFonts w:ascii="Helvetica" w:hAnsi="Helvetica" w:cs="Helvetica"/>
          <w:kern w:val="0"/>
          <w:sz w:val="22"/>
          <w:szCs w:val="22"/>
        </w:rPr>
        <w:t>InitialReqPort(</w:t>
      </w:r>
      <w:r>
        <w:rPr>
          <w:rFonts w:ascii="Helvetica" w:hAnsi="Helvetica" w:cs="Helvetica"/>
          <w:kern w:val="0"/>
          <w:sz w:val="22"/>
          <w:szCs w:val="22"/>
        </w:rPr>
        <w:t>“</w:t>
      </w:r>
      <w:r>
        <w:rPr>
          <w:rFonts w:ascii="Helvetica" w:hAnsi="Helvetica" w:cs="Helvetica" w:hint="eastAsia"/>
          <w:kern w:val="0"/>
          <w:sz w:val="22"/>
          <w:szCs w:val="22"/>
        </w:rPr>
        <w:t>tcp://127.0.0.1:6480</w:t>
      </w:r>
      <w:r>
        <w:rPr>
          <w:rFonts w:ascii="Helvetica" w:hAnsi="Helvetica" w:cs="Helvetica"/>
          <w:kern w:val="0"/>
          <w:sz w:val="22"/>
          <w:szCs w:val="22"/>
        </w:rPr>
        <w:t>”</w:t>
      </w:r>
      <w:r w:rsidRPr="00C30ECE">
        <w:rPr>
          <w:rFonts w:ascii="Helvetica" w:hAnsi="Helvetica" w:cs="Helvetica"/>
          <w:kern w:val="0"/>
          <w:sz w:val="22"/>
          <w:szCs w:val="22"/>
        </w:rPr>
        <w:t>,"start","{\"function\":\"START\"}")</w:t>
      </w:r>
      <w:r>
        <w:rPr>
          <w:rFonts w:ascii="Helvetica" w:hAnsi="Helvetica" w:cs="Helvetica" w:hint="eastAsia"/>
          <w:kern w:val="0"/>
          <w:sz w:val="22"/>
          <w:szCs w:val="22"/>
        </w:rPr>
        <w:t>;</w:t>
      </w:r>
      <w:r>
        <w:rPr>
          <w:rFonts w:ascii="Helvetica" w:hAnsi="Helvetica" w:cs="Helvetica" w:hint="eastAsia"/>
          <w:kern w:val="0"/>
          <w:sz w:val="22"/>
          <w:szCs w:val="22"/>
        </w:rPr>
        <w:t>建立</w:t>
      </w:r>
      <w:r>
        <w:rPr>
          <w:rFonts w:ascii="Helvetica" w:hAnsi="Helvetica" w:cs="Helvetica" w:hint="eastAsia"/>
          <w:kern w:val="0"/>
          <w:sz w:val="22"/>
          <w:szCs w:val="22"/>
        </w:rPr>
        <w:t>REQ,</w:t>
      </w:r>
      <w:r>
        <w:rPr>
          <w:rFonts w:ascii="Helvetica" w:hAnsi="Helvetica" w:cs="Helvetica" w:hint="eastAsia"/>
          <w:kern w:val="0"/>
          <w:sz w:val="22"/>
          <w:szCs w:val="22"/>
        </w:rPr>
        <w:t>设置监听字符，当接收到监听字符后向</w:t>
      </w:r>
      <w:r>
        <w:rPr>
          <w:rFonts w:ascii="Helvetica" w:hAnsi="Helvetica" w:cs="Helvetica" w:hint="eastAsia"/>
          <w:kern w:val="0"/>
          <w:sz w:val="22"/>
          <w:szCs w:val="22"/>
        </w:rPr>
        <w:t>REQ</w:t>
      </w:r>
      <w:r>
        <w:rPr>
          <w:rFonts w:ascii="Helvetica" w:hAnsi="Helvetica" w:cs="Helvetica" w:hint="eastAsia"/>
          <w:kern w:val="0"/>
          <w:sz w:val="22"/>
          <w:szCs w:val="22"/>
        </w:rPr>
        <w:t>对应的</w:t>
      </w:r>
      <w:r>
        <w:rPr>
          <w:rFonts w:ascii="Helvetica" w:hAnsi="Helvetica" w:cs="Helvetica" w:hint="eastAsia"/>
          <w:kern w:val="0"/>
          <w:sz w:val="22"/>
          <w:szCs w:val="22"/>
        </w:rPr>
        <w:t>REP</w:t>
      </w:r>
      <w:r>
        <w:rPr>
          <w:rFonts w:ascii="Helvetica" w:hAnsi="Helvetica" w:cs="Helvetica" w:hint="eastAsia"/>
          <w:kern w:val="0"/>
          <w:sz w:val="22"/>
          <w:szCs w:val="22"/>
        </w:rPr>
        <w:t>发送数据</w:t>
      </w:r>
    </w:p>
    <w:p w14:paraId="452E1CA7" w14:textId="7FD3498C" w:rsidR="008728D2" w:rsidRDefault="008728D2" w:rsidP="008728D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F</w:t>
      </w:r>
      <w:r>
        <w:rPr>
          <w:rFonts w:ascii="Helvetica" w:hAnsi="Helvetica" w:cs="Helvetica" w:hint="eastAsia"/>
          <w:kern w:val="0"/>
          <w:sz w:val="22"/>
          <w:szCs w:val="22"/>
        </w:rPr>
        <w:t>ixture.lua</w:t>
      </w:r>
      <w:r>
        <w:rPr>
          <w:rFonts w:ascii="Helvetica" w:hAnsi="Helvetica" w:cs="Helvetica" w:hint="eastAsia"/>
          <w:kern w:val="0"/>
          <w:sz w:val="22"/>
          <w:szCs w:val="22"/>
        </w:rPr>
        <w:t>：</w:t>
      </w:r>
      <w:r>
        <w:rPr>
          <w:rFonts w:ascii="Helvetica" w:hAnsi="Helvetica" w:cs="Helvetica" w:hint="eastAsia"/>
          <w:kern w:val="0"/>
          <w:sz w:val="22"/>
          <w:szCs w:val="22"/>
        </w:rPr>
        <w:t xml:space="preserve"> </w:t>
      </w:r>
      <w:r>
        <w:rPr>
          <w:rFonts w:ascii="Helvetica" w:hAnsi="Helvetica" w:cs="Helvetica" w:hint="eastAsia"/>
          <w:kern w:val="0"/>
          <w:sz w:val="22"/>
          <w:szCs w:val="22"/>
        </w:rPr>
        <w:t>创建</w:t>
      </w:r>
      <w:r>
        <w:rPr>
          <w:rFonts w:ascii="Helvetica" w:hAnsi="Helvetica" w:cs="Helvetica" w:hint="eastAsia"/>
          <w:kern w:val="0"/>
          <w:sz w:val="22"/>
          <w:szCs w:val="22"/>
        </w:rPr>
        <w:t>REQ</w:t>
      </w:r>
      <w:r>
        <w:rPr>
          <w:rFonts w:ascii="Helvetica" w:hAnsi="Helvetica" w:cs="Helvetica" w:hint="eastAsia"/>
          <w:kern w:val="0"/>
          <w:sz w:val="22"/>
          <w:szCs w:val="22"/>
        </w:rPr>
        <w:t>，并发送命令</w:t>
      </w:r>
    </w:p>
    <w:p w14:paraId="794B282E" w14:textId="77777777" w:rsidR="00A777C3" w:rsidRDefault="00A777C3" w:rsidP="008728D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53515D07" w14:textId="58B40313" w:rsidR="00A777C3" w:rsidRPr="00A777C3" w:rsidRDefault="00A777C3" w:rsidP="00A777C3">
      <w:pPr>
        <w:pStyle w:val="1"/>
      </w:pPr>
      <w:bookmarkStart w:id="33" w:name="_Toc334178430"/>
      <w:r w:rsidRPr="00A777C3">
        <w:rPr>
          <w:rFonts w:hint="eastAsia"/>
        </w:rPr>
        <w:t>第六部分：条码处理</w:t>
      </w:r>
      <w:bookmarkEnd w:id="33"/>
    </w:p>
    <w:p w14:paraId="4AF88CA1" w14:textId="77777777" w:rsidR="00A777C3" w:rsidRDefault="00A777C3" w:rsidP="008728D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0CE6D476" w14:textId="0B98BD70" w:rsidR="00A777C3" w:rsidRDefault="00A777C3" w:rsidP="008728D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noProof/>
          <w:kern w:val="0"/>
          <w:sz w:val="22"/>
          <w:szCs w:val="22"/>
        </w:rPr>
        <w:drawing>
          <wp:inline distT="0" distB="0" distL="0" distR="0" wp14:anchorId="4A16A175" wp14:editId="60AC3EF8">
            <wp:extent cx="5270500" cy="1140579"/>
            <wp:effectExtent l="0" t="0" r="0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694E" w14:textId="77777777" w:rsidR="00A777C3" w:rsidRDefault="00A777C3" w:rsidP="008728D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3C37E2D7" w14:textId="320381AC" w:rsidR="00A777C3" w:rsidRDefault="00A777C3" w:rsidP="008728D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>条码的来源可以由扫描枪</w:t>
      </w:r>
      <w:r>
        <w:rPr>
          <w:rFonts w:ascii="Helvetica" w:hAnsi="Helvetica" w:cs="Helvetica" w:hint="eastAsia"/>
          <w:kern w:val="0"/>
          <w:sz w:val="22"/>
          <w:szCs w:val="22"/>
        </w:rPr>
        <w:t>(Scanner)</w:t>
      </w:r>
      <w:r>
        <w:rPr>
          <w:rFonts w:ascii="Helvetica" w:hAnsi="Helvetica" w:cs="Helvetica" w:hint="eastAsia"/>
          <w:kern w:val="0"/>
          <w:sz w:val="22"/>
          <w:szCs w:val="22"/>
        </w:rPr>
        <w:t>读取产品条码，或者有网络获取，或者通过命令由产品读取。</w:t>
      </w:r>
    </w:p>
    <w:p w14:paraId="509BFE09" w14:textId="03A363A3" w:rsidR="006662F8" w:rsidRPr="006662F8" w:rsidRDefault="00A777C3" w:rsidP="006662F8">
      <w:pPr>
        <w:pStyle w:val="a4"/>
        <w:widowControl/>
        <w:numPr>
          <w:ilvl w:val="0"/>
          <w:numId w:val="3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jc w:val="left"/>
        <w:rPr>
          <w:rFonts w:ascii="Helvetica" w:hAnsi="Helvetica" w:cs="Helvetica"/>
          <w:kern w:val="0"/>
          <w:sz w:val="22"/>
          <w:szCs w:val="22"/>
        </w:rPr>
      </w:pPr>
      <w:r w:rsidRPr="006662F8">
        <w:rPr>
          <w:rFonts w:ascii="Helvetica" w:hAnsi="Helvetica" w:cs="Helvetica" w:hint="eastAsia"/>
          <w:kern w:val="0"/>
          <w:sz w:val="22"/>
          <w:szCs w:val="22"/>
        </w:rPr>
        <w:t xml:space="preserve">Scanner / SFC 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：当条码扫描完成后将发送通知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(Notification)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由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GUI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更新界面，并同时通过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zmq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的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REQ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请求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State</w:t>
      </w:r>
      <w:r w:rsidR="006662F8" w:rsidRPr="006662F8">
        <w:rPr>
          <w:rFonts w:ascii="Helvetica" w:hAnsi="Helvetica" w:cs="Helvetica" w:hint="eastAsia"/>
          <w:kern w:val="0"/>
          <w:sz w:val="22"/>
          <w:szCs w:val="22"/>
        </w:rPr>
        <w:t xml:space="preserve"> 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Machine</w:t>
      </w:r>
      <w:r w:rsidR="006662F8" w:rsidRPr="006662F8">
        <w:rPr>
          <w:rFonts w:ascii="Helvetica" w:hAnsi="Helvetica" w:cs="Helvetica" w:hint="eastAsia"/>
          <w:kern w:val="0"/>
          <w:sz w:val="22"/>
          <w:szCs w:val="22"/>
        </w:rPr>
        <w:t>更新产品条码和状态。开始触发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测试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(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界面点击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start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或者夹具到位出发</w:t>
      </w:r>
      <w:r w:rsidRPr="006662F8">
        <w:rPr>
          <w:rFonts w:ascii="Helvetica" w:hAnsi="Helvetica" w:cs="Helvetica" w:hint="eastAsia"/>
          <w:kern w:val="0"/>
          <w:sz w:val="22"/>
          <w:szCs w:val="22"/>
        </w:rPr>
        <w:t>)</w:t>
      </w:r>
      <w:r w:rsidR="006662F8" w:rsidRPr="006662F8">
        <w:rPr>
          <w:rFonts w:ascii="Helvetica" w:hAnsi="Helvetica" w:cs="Helvetica" w:hint="eastAsia"/>
          <w:kern w:val="0"/>
          <w:sz w:val="22"/>
          <w:szCs w:val="22"/>
        </w:rPr>
        <w:t>时，</w:t>
      </w:r>
      <w:r w:rsidR="006662F8" w:rsidRPr="006662F8">
        <w:rPr>
          <w:rFonts w:ascii="Helvetica" w:hAnsi="Helvetica" w:cs="Helvetica" w:hint="eastAsia"/>
          <w:kern w:val="0"/>
          <w:sz w:val="22"/>
          <w:szCs w:val="22"/>
        </w:rPr>
        <w:t>State Machine</w:t>
      </w:r>
      <w:r w:rsidR="006662F8" w:rsidRPr="006662F8">
        <w:rPr>
          <w:rFonts w:ascii="Helvetica" w:hAnsi="Helvetica" w:cs="Helvetica" w:hint="eastAsia"/>
          <w:kern w:val="0"/>
          <w:sz w:val="22"/>
          <w:szCs w:val="22"/>
        </w:rPr>
        <w:t>将通过</w:t>
      </w:r>
      <w:r w:rsidR="006662F8" w:rsidRPr="006662F8">
        <w:rPr>
          <w:rFonts w:ascii="Helvetica" w:hAnsi="Helvetica" w:cs="Helvetica" w:hint="eastAsia"/>
          <w:kern w:val="0"/>
          <w:sz w:val="22"/>
          <w:szCs w:val="22"/>
        </w:rPr>
        <w:t>REQ</w:t>
      </w:r>
      <w:r w:rsidR="006662F8" w:rsidRPr="006662F8">
        <w:rPr>
          <w:rFonts w:ascii="Helvetica" w:hAnsi="Helvetica" w:cs="Helvetica" w:hint="eastAsia"/>
          <w:kern w:val="0"/>
          <w:sz w:val="22"/>
          <w:szCs w:val="22"/>
        </w:rPr>
        <w:t>发送命令并随带条码请求到</w:t>
      </w:r>
      <w:r w:rsidR="006662F8" w:rsidRPr="006662F8">
        <w:rPr>
          <w:rFonts w:ascii="Helvetica" w:hAnsi="Helvetica" w:cs="Helvetica" w:hint="eastAsia"/>
          <w:kern w:val="0"/>
          <w:sz w:val="22"/>
          <w:szCs w:val="22"/>
        </w:rPr>
        <w:t>Sequencer</w:t>
      </w:r>
      <w:r w:rsidR="006662F8" w:rsidRPr="006662F8">
        <w:rPr>
          <w:rFonts w:ascii="Helvetica" w:hAnsi="Helvetica" w:cs="Helvetica" w:hint="eastAsia"/>
          <w:kern w:val="0"/>
          <w:sz w:val="22"/>
          <w:szCs w:val="22"/>
        </w:rPr>
        <w:t>请求开始测试。</w:t>
      </w:r>
    </w:p>
    <w:p w14:paraId="4B926B44" w14:textId="44384D43" w:rsidR="00A777C3" w:rsidRPr="006662F8" w:rsidRDefault="006662F8" w:rsidP="006662F8">
      <w:pPr>
        <w:pStyle w:val="a4"/>
        <w:widowControl/>
        <w:numPr>
          <w:ilvl w:val="0"/>
          <w:numId w:val="3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 w:hint="eastAsia"/>
          <w:kern w:val="0"/>
          <w:sz w:val="22"/>
          <w:szCs w:val="22"/>
        </w:rPr>
        <w:t>DUT</w:t>
      </w:r>
      <w:r>
        <w:rPr>
          <w:rFonts w:ascii="Helvetica" w:hAnsi="Helvetica" w:cs="Helvetica" w:hint="eastAsia"/>
          <w:kern w:val="0"/>
          <w:sz w:val="22"/>
          <w:szCs w:val="22"/>
        </w:rPr>
        <w:t>读取：</w:t>
      </w:r>
      <w:r w:rsidR="003C4774">
        <w:rPr>
          <w:rFonts w:ascii="Helvetica" w:hAnsi="Helvetica" w:cs="Helvetica" w:hint="eastAsia"/>
          <w:kern w:val="0"/>
          <w:sz w:val="22"/>
          <w:szCs w:val="22"/>
        </w:rPr>
        <w:t>此处以条码作为测试项目，</w:t>
      </w:r>
      <w:r>
        <w:rPr>
          <w:rFonts w:ascii="Helvetica" w:hAnsi="Helvetica" w:cs="Helvetica" w:hint="eastAsia"/>
          <w:kern w:val="0"/>
          <w:sz w:val="22"/>
          <w:szCs w:val="22"/>
        </w:rPr>
        <w:t>Sequencer</w:t>
      </w:r>
      <w:r>
        <w:rPr>
          <w:rFonts w:ascii="Helvetica" w:hAnsi="Helvetica" w:cs="Helvetica" w:hint="eastAsia"/>
          <w:kern w:val="0"/>
          <w:sz w:val="22"/>
          <w:szCs w:val="22"/>
        </w:rPr>
        <w:t>通过</w:t>
      </w:r>
      <w:r>
        <w:rPr>
          <w:rFonts w:ascii="Helvetica" w:hAnsi="Helvetica" w:cs="Helvetica" w:hint="eastAsia"/>
          <w:kern w:val="0"/>
          <w:sz w:val="22"/>
          <w:szCs w:val="22"/>
        </w:rPr>
        <w:t xml:space="preserve">ZMQ </w:t>
      </w:r>
      <w:r>
        <w:rPr>
          <w:rFonts w:ascii="Helvetica" w:hAnsi="Helvetica" w:cs="Helvetica" w:hint="eastAsia"/>
          <w:kern w:val="0"/>
          <w:sz w:val="22"/>
          <w:szCs w:val="22"/>
        </w:rPr>
        <w:t>的</w:t>
      </w:r>
      <w:r>
        <w:rPr>
          <w:rFonts w:ascii="Helvetica" w:hAnsi="Helvetica" w:cs="Helvetica" w:hint="eastAsia"/>
          <w:kern w:val="0"/>
          <w:sz w:val="22"/>
          <w:szCs w:val="22"/>
        </w:rPr>
        <w:t xml:space="preserve">REQ </w:t>
      </w:r>
      <w:r>
        <w:rPr>
          <w:rFonts w:ascii="Helvetica" w:hAnsi="Helvetica" w:cs="Helvetica" w:hint="eastAsia"/>
          <w:kern w:val="0"/>
          <w:sz w:val="22"/>
          <w:szCs w:val="22"/>
        </w:rPr>
        <w:t>发送产品命令到</w:t>
      </w:r>
      <w:r>
        <w:rPr>
          <w:rFonts w:ascii="Helvetica" w:hAnsi="Helvetica" w:cs="Helvetica" w:hint="eastAsia"/>
          <w:kern w:val="0"/>
          <w:sz w:val="22"/>
          <w:szCs w:val="22"/>
        </w:rPr>
        <w:t>Engine</w:t>
      </w:r>
      <w:r>
        <w:rPr>
          <w:rFonts w:ascii="Helvetica" w:hAnsi="Helvetica" w:cs="Helvetica" w:hint="eastAsia"/>
          <w:kern w:val="0"/>
          <w:sz w:val="22"/>
          <w:szCs w:val="22"/>
        </w:rPr>
        <w:t>，</w:t>
      </w:r>
      <w:r>
        <w:rPr>
          <w:rFonts w:ascii="Helvetica" w:hAnsi="Helvetica" w:cs="Helvetica" w:hint="eastAsia"/>
          <w:kern w:val="0"/>
          <w:sz w:val="22"/>
          <w:szCs w:val="22"/>
        </w:rPr>
        <w:t>Engine</w:t>
      </w:r>
      <w:r>
        <w:rPr>
          <w:rFonts w:ascii="Helvetica" w:hAnsi="Helvetica" w:cs="Helvetica" w:hint="eastAsia"/>
          <w:kern w:val="0"/>
          <w:sz w:val="22"/>
          <w:szCs w:val="22"/>
        </w:rPr>
        <w:t>读取到产品条码</w:t>
      </w:r>
      <w:r>
        <w:rPr>
          <w:rFonts w:ascii="Helvetica" w:hAnsi="Helvetica" w:cs="Helvetica" w:hint="eastAsia"/>
          <w:kern w:val="0"/>
          <w:sz w:val="22"/>
          <w:szCs w:val="22"/>
        </w:rPr>
        <w:t>(MLBSN)</w:t>
      </w:r>
      <w:r>
        <w:rPr>
          <w:rFonts w:ascii="Helvetica" w:hAnsi="Helvetica" w:cs="Helvetica" w:hint="eastAsia"/>
          <w:kern w:val="0"/>
          <w:sz w:val="22"/>
          <w:szCs w:val="22"/>
        </w:rPr>
        <w:t>后返回</w:t>
      </w:r>
      <w:r w:rsidR="00C4719D">
        <w:rPr>
          <w:rFonts w:ascii="Helvetica" w:hAnsi="Helvetica" w:cs="Helvetica" w:hint="eastAsia"/>
          <w:kern w:val="0"/>
          <w:sz w:val="22"/>
          <w:szCs w:val="22"/>
        </w:rPr>
        <w:t>。</w:t>
      </w:r>
    </w:p>
    <w:p w14:paraId="54F7B0D0" w14:textId="38BB0211" w:rsidR="00AC0870" w:rsidRDefault="00A777C3" w:rsidP="00AC0870">
      <w:pPr>
        <w:pStyle w:val="1"/>
      </w:pPr>
      <w:bookmarkStart w:id="34" w:name="_Toc334178431"/>
      <w:r>
        <w:rPr>
          <w:rFonts w:hint="eastAsia"/>
        </w:rPr>
        <w:t>附录</w:t>
      </w:r>
      <w:r w:rsidR="00AC0870">
        <w:rPr>
          <w:rFonts w:hint="eastAsia"/>
        </w:rPr>
        <w:t>：</w:t>
      </w:r>
      <w:r w:rsidR="00AC0870">
        <w:rPr>
          <w:rFonts w:hint="eastAsia"/>
        </w:rPr>
        <w:t>dylib</w:t>
      </w:r>
      <w:r w:rsidR="00AC0870">
        <w:rPr>
          <w:rFonts w:hint="eastAsia"/>
        </w:rPr>
        <w:t>制作</w:t>
      </w:r>
      <w:bookmarkEnd w:id="34"/>
    </w:p>
    <w:p w14:paraId="3EB3F36D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bCs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kern w:val="0"/>
          <w:sz w:val="36"/>
          <w:szCs w:val="36"/>
        </w:rPr>
        <w:t>摘要</w:t>
      </w:r>
    </w:p>
    <w:p w14:paraId="188E6D60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2B06A802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本文为使用</w:t>
      </w:r>
      <w:r>
        <w:rPr>
          <w:rFonts w:ascii="Helvetica" w:hAnsi="Helvetica" w:cs="Helvetica"/>
          <w:kern w:val="0"/>
          <w:sz w:val="22"/>
          <w:szCs w:val="22"/>
        </w:rPr>
        <w:t>Xcode</w:t>
      </w:r>
      <w:r>
        <w:rPr>
          <w:rFonts w:ascii="Helvetica" w:hAnsi="Helvetica" w:cs="Helvetica"/>
          <w:kern w:val="0"/>
          <w:sz w:val="22"/>
          <w:szCs w:val="22"/>
        </w:rPr>
        <w:t>生成</w:t>
      </w:r>
      <w:r>
        <w:rPr>
          <w:rFonts w:ascii="Helvetica" w:hAnsi="Helvetica" w:cs="Helvetica"/>
          <w:kern w:val="0"/>
          <w:sz w:val="22"/>
          <w:szCs w:val="22"/>
        </w:rPr>
        <w:t>dylib</w:t>
      </w:r>
      <w:r>
        <w:rPr>
          <w:rFonts w:ascii="Helvetica" w:hAnsi="Helvetica" w:cs="Helvetica"/>
          <w:kern w:val="0"/>
          <w:sz w:val="22"/>
          <w:szCs w:val="22"/>
        </w:rPr>
        <w:t>，可以在</w:t>
      </w:r>
      <w:r>
        <w:rPr>
          <w:rFonts w:ascii="Helvetica" w:hAnsi="Helvetica" w:cs="Helvetica"/>
          <w:kern w:val="0"/>
          <w:sz w:val="22"/>
          <w:szCs w:val="22"/>
        </w:rPr>
        <w:t>lua</w:t>
      </w:r>
      <w:r>
        <w:rPr>
          <w:rFonts w:ascii="Helvetica" w:hAnsi="Helvetica" w:cs="Helvetica"/>
          <w:kern w:val="0"/>
          <w:sz w:val="22"/>
          <w:szCs w:val="22"/>
        </w:rPr>
        <w:t>中使用的操作过程</w:t>
      </w:r>
    </w:p>
    <w:p w14:paraId="39682E0B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6CBB2340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bCs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kern w:val="0"/>
          <w:sz w:val="36"/>
          <w:szCs w:val="36"/>
        </w:rPr>
        <w:t>准备事项</w:t>
      </w:r>
    </w:p>
    <w:p w14:paraId="6244447C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70043B29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电脑需已安装：</w:t>
      </w:r>
    </w:p>
    <w:p w14:paraId="6D5E863C" w14:textId="77777777" w:rsidR="00E2683E" w:rsidRDefault="00E2683E" w:rsidP="00E2683E">
      <w:pPr>
        <w:widowControl/>
        <w:numPr>
          <w:ilvl w:val="0"/>
          <w:numId w:val="25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Xcode (5.1</w:t>
      </w:r>
      <w:r>
        <w:rPr>
          <w:rFonts w:ascii="Helvetica" w:hAnsi="Helvetica" w:cs="Helvetica"/>
          <w:kern w:val="0"/>
          <w:sz w:val="22"/>
          <w:szCs w:val="22"/>
        </w:rPr>
        <w:t>以上</w:t>
      </w:r>
      <w:r>
        <w:rPr>
          <w:rFonts w:ascii="Helvetica" w:hAnsi="Helvetica" w:cs="Helvetica"/>
          <w:kern w:val="0"/>
          <w:sz w:val="22"/>
          <w:szCs w:val="22"/>
        </w:rPr>
        <w:t>)</w:t>
      </w:r>
    </w:p>
    <w:p w14:paraId="5E508CD4" w14:textId="77777777" w:rsidR="00E2683E" w:rsidRDefault="00E2683E" w:rsidP="00E2683E">
      <w:pPr>
        <w:widowControl/>
        <w:numPr>
          <w:ilvl w:val="0"/>
          <w:numId w:val="25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 xml:space="preserve">Lua (5.1.4), lua </w:t>
      </w:r>
      <w:r>
        <w:rPr>
          <w:rFonts w:ascii="Helvetica" w:hAnsi="Helvetica" w:cs="Helvetica"/>
          <w:kern w:val="0"/>
          <w:sz w:val="22"/>
          <w:szCs w:val="22"/>
        </w:rPr>
        <w:t>已安装</w:t>
      </w:r>
      <w:r>
        <w:rPr>
          <w:rFonts w:ascii="Helvetica" w:hAnsi="Helvetica" w:cs="Helvetica"/>
          <w:kern w:val="0"/>
          <w:sz w:val="22"/>
          <w:szCs w:val="22"/>
        </w:rPr>
        <w:t>lfs</w:t>
      </w:r>
    </w:p>
    <w:p w14:paraId="5337838C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13BE663B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bCs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kern w:val="0"/>
          <w:sz w:val="36"/>
          <w:szCs w:val="36"/>
        </w:rPr>
        <w:t>制作</w:t>
      </w:r>
    </w:p>
    <w:p w14:paraId="0A64AD25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111491C6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kern w:val="0"/>
          <w:sz w:val="22"/>
          <w:szCs w:val="22"/>
        </w:rPr>
        <w:t>打开</w:t>
      </w:r>
      <w:r>
        <w:rPr>
          <w:rFonts w:ascii="Helvetica" w:hAnsi="Helvetica" w:cs="Helvetica"/>
          <w:kern w:val="0"/>
          <w:sz w:val="22"/>
          <w:szCs w:val="22"/>
        </w:rPr>
        <w:t>Xcode,</w:t>
      </w:r>
      <w:r>
        <w:rPr>
          <w:rFonts w:ascii="Helvetica" w:hAnsi="Helvetica" w:cs="Helvetica"/>
          <w:kern w:val="0"/>
          <w:sz w:val="22"/>
          <w:szCs w:val="22"/>
        </w:rPr>
        <w:t>新建工程</w:t>
      </w:r>
      <w:r>
        <w:rPr>
          <w:rFonts w:ascii="Helvetica" w:hAnsi="Helvetica" w:cs="Helvetica"/>
          <w:kern w:val="0"/>
          <w:sz w:val="22"/>
          <w:szCs w:val="22"/>
        </w:rPr>
        <w:t xml:space="preserve"> </w:t>
      </w:r>
    </w:p>
    <w:p w14:paraId="3E1A7553" w14:textId="56CCC998" w:rsidR="00E2683E" w:rsidRDefault="00007EA7" w:rsidP="00E2683E">
      <w:pPr>
        <w:widowControl/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noProof/>
          <w:kern w:val="0"/>
          <w:sz w:val="22"/>
          <w:szCs w:val="22"/>
        </w:rPr>
        <w:drawing>
          <wp:inline distT="0" distB="0" distL="0" distR="0" wp14:anchorId="149E4975" wp14:editId="11631A97">
            <wp:extent cx="3896523" cy="2116667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83" cy="211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D237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选择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 OS X -&gt; Framework &amp; Library -&gt; Library, </w:t>
      </w:r>
      <w:r w:rsidRPr="00E2683E">
        <w:rPr>
          <w:rFonts w:ascii="Helvetica" w:hAnsi="Helvetica" w:cs="Helvetica"/>
          <w:kern w:val="0"/>
          <w:sz w:val="22"/>
          <w:szCs w:val="22"/>
        </w:rPr>
        <w:t>点击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Next </w:t>
      </w:r>
    </w:p>
    <w:p w14:paraId="09F35591" w14:textId="08D93981" w:rsidR="00007EA7" w:rsidRDefault="00007EA7" w:rsidP="00007EA7">
      <w:pPr>
        <w:widowControl/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noProof/>
          <w:kern w:val="0"/>
          <w:sz w:val="22"/>
          <w:szCs w:val="22"/>
        </w:rPr>
        <w:drawing>
          <wp:inline distT="0" distB="0" distL="0" distR="0" wp14:anchorId="138523E4" wp14:editId="7EF9897F">
            <wp:extent cx="3890331" cy="223520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973" cy="223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5A60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输入</w:t>
      </w:r>
      <w:r w:rsidRPr="00E2683E">
        <w:rPr>
          <w:rFonts w:ascii="Helvetica" w:hAnsi="Helvetica" w:cs="Helvetica"/>
          <w:kern w:val="0"/>
          <w:sz w:val="22"/>
          <w:szCs w:val="22"/>
        </w:rPr>
        <w:t>lib</w:t>
      </w:r>
      <w:r w:rsidRPr="00E2683E">
        <w:rPr>
          <w:rFonts w:ascii="Helvetica" w:hAnsi="Helvetica" w:cs="Helvetica"/>
          <w:kern w:val="0"/>
          <w:sz w:val="22"/>
          <w:szCs w:val="22"/>
        </w:rPr>
        <w:t>名称，本例中命名为</w:t>
      </w:r>
      <w:r w:rsidRPr="00E2683E">
        <w:rPr>
          <w:rFonts w:ascii="Helvetica" w:hAnsi="Helvetica" w:cs="Helvetica"/>
          <w:kern w:val="0"/>
          <w:sz w:val="22"/>
          <w:szCs w:val="22"/>
        </w:rPr>
        <w:t>test</w:t>
      </w:r>
      <w:r w:rsidRPr="00E2683E">
        <w:rPr>
          <w:rFonts w:ascii="Helvetica" w:hAnsi="Helvetica" w:cs="Helvetica"/>
          <w:kern w:val="0"/>
          <w:sz w:val="22"/>
          <w:szCs w:val="22"/>
        </w:rPr>
        <w:t>，类型选择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Dynamic, </w:t>
      </w:r>
      <w:r w:rsidRPr="00E2683E">
        <w:rPr>
          <w:rFonts w:ascii="Helvetica" w:hAnsi="Helvetica" w:cs="Helvetica"/>
          <w:kern w:val="0"/>
          <w:sz w:val="22"/>
          <w:szCs w:val="22"/>
        </w:rPr>
        <w:t>点击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Next </w:t>
      </w:r>
    </w:p>
    <w:p w14:paraId="5FD9592D" w14:textId="13E30269" w:rsidR="00255AF6" w:rsidRDefault="005E2A69" w:rsidP="00255AF6">
      <w:pPr>
        <w:widowControl/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noProof/>
          <w:kern w:val="0"/>
          <w:sz w:val="22"/>
          <w:szCs w:val="22"/>
        </w:rPr>
        <w:drawing>
          <wp:inline distT="0" distB="0" distL="0" distR="0" wp14:anchorId="5C990390" wp14:editId="79C10D00">
            <wp:extent cx="3886200" cy="2234857"/>
            <wp:effectExtent l="0" t="0" r="0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300" cy="22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75C4" w14:textId="5AADE40D" w:rsidR="00EC496B" w:rsidRPr="00D30CA2" w:rsidRDefault="00E2683E" w:rsidP="00D30CA2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选择保存路径，点击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 create</w:t>
      </w:r>
    </w:p>
    <w:p w14:paraId="5C12B5D7" w14:textId="77777777" w:rsidR="00D30CA2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设置</w:t>
      </w:r>
      <w:r w:rsidRPr="00E2683E">
        <w:rPr>
          <w:rFonts w:ascii="Helvetica" w:hAnsi="Helvetica" w:cs="Helvetica"/>
          <w:kern w:val="0"/>
          <w:sz w:val="22"/>
          <w:szCs w:val="22"/>
        </w:rPr>
        <w:t>ARC</w:t>
      </w:r>
      <w:r w:rsidRPr="00E2683E">
        <w:rPr>
          <w:rFonts w:ascii="Helvetica" w:hAnsi="Helvetica" w:cs="Helvetica"/>
          <w:kern w:val="0"/>
          <w:sz w:val="22"/>
          <w:szCs w:val="22"/>
        </w:rPr>
        <w:t>，系统默认为</w:t>
      </w:r>
      <w:r w:rsidRPr="00E2683E">
        <w:rPr>
          <w:rFonts w:ascii="Helvetica" w:hAnsi="Helvetica" w:cs="Helvetica"/>
          <w:kern w:val="0"/>
          <w:sz w:val="22"/>
          <w:szCs w:val="22"/>
        </w:rPr>
        <w:t>YES</w:t>
      </w:r>
      <w:r w:rsidRPr="00E2683E">
        <w:rPr>
          <w:rFonts w:ascii="Helvetica" w:hAnsi="Helvetica" w:cs="Helvetica"/>
          <w:kern w:val="0"/>
          <w:sz w:val="22"/>
          <w:szCs w:val="22"/>
        </w:rPr>
        <w:t>，修改为</w:t>
      </w:r>
      <w:r w:rsidRPr="00E2683E">
        <w:rPr>
          <w:rFonts w:ascii="Helvetica" w:hAnsi="Helvetica" w:cs="Helvetica"/>
          <w:kern w:val="0"/>
          <w:sz w:val="22"/>
          <w:szCs w:val="22"/>
        </w:rPr>
        <w:t>NO</w:t>
      </w:r>
      <w:r w:rsidRPr="00E2683E">
        <w:rPr>
          <w:rFonts w:ascii="Helvetica" w:hAnsi="Helvetica" w:cs="Helvetica"/>
          <w:kern w:val="0"/>
          <w:sz w:val="22"/>
          <w:szCs w:val="22"/>
        </w:rPr>
        <w:t>，关闭</w:t>
      </w:r>
    </w:p>
    <w:p w14:paraId="5DC42275" w14:textId="36269A42" w:rsidR="00E2683E" w:rsidRDefault="00D30CA2" w:rsidP="00D30CA2">
      <w:pPr>
        <w:widowControl/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noProof/>
          <w:kern w:val="0"/>
          <w:sz w:val="22"/>
          <w:szCs w:val="22"/>
        </w:rPr>
        <w:drawing>
          <wp:inline distT="0" distB="0" distL="0" distR="0" wp14:anchorId="7E92410D" wp14:editId="6CE1BB20">
            <wp:extent cx="3886200" cy="132558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207" cy="13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8ADD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添加接口文件，点击菜单</w:t>
      </w:r>
      <w:r w:rsidRPr="00E2683E">
        <w:rPr>
          <w:rFonts w:ascii="Helvetica" w:hAnsi="Helvetica" w:cs="Helvetica"/>
          <w:kern w:val="0"/>
          <w:sz w:val="22"/>
          <w:szCs w:val="22"/>
        </w:rPr>
        <w:t>File -&gt; New -&gt; File…</w:t>
      </w:r>
    </w:p>
    <w:p w14:paraId="6E7C7F5C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选择</w:t>
      </w:r>
      <w:r w:rsidRPr="00E2683E">
        <w:rPr>
          <w:rFonts w:ascii="Helvetica" w:hAnsi="Helvetica" w:cs="Helvetica"/>
          <w:kern w:val="0"/>
          <w:sz w:val="22"/>
          <w:szCs w:val="22"/>
        </w:rPr>
        <w:t>C++</w:t>
      </w:r>
      <w:r w:rsidRPr="00E2683E">
        <w:rPr>
          <w:rFonts w:ascii="Helvetica" w:hAnsi="Helvetica" w:cs="Helvetica"/>
          <w:kern w:val="0"/>
          <w:sz w:val="22"/>
          <w:szCs w:val="22"/>
        </w:rPr>
        <w:t>文件类型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 </w:t>
      </w:r>
    </w:p>
    <w:p w14:paraId="3E01C97C" w14:textId="58D203B5" w:rsidR="00D30CA2" w:rsidRDefault="00D30CA2" w:rsidP="00D30CA2">
      <w:pPr>
        <w:widowControl/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noProof/>
          <w:kern w:val="0"/>
          <w:sz w:val="22"/>
          <w:szCs w:val="22"/>
        </w:rPr>
        <w:drawing>
          <wp:inline distT="0" distB="0" distL="0" distR="0" wp14:anchorId="39208D56" wp14:editId="2533EC46">
            <wp:extent cx="3886200" cy="2230407"/>
            <wp:effectExtent l="0" t="0" r="0" b="508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05" cy="223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2437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本例中命名为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Interface, </w:t>
      </w:r>
      <w:r w:rsidRPr="00E2683E">
        <w:rPr>
          <w:rFonts w:ascii="Helvetica" w:hAnsi="Helvetica" w:cs="Helvetica"/>
          <w:kern w:val="0"/>
          <w:sz w:val="22"/>
          <w:szCs w:val="22"/>
        </w:rPr>
        <w:t>用户可自行修改。选择保存路径，点击</w:t>
      </w:r>
      <w:r w:rsidRPr="00E2683E">
        <w:rPr>
          <w:rFonts w:ascii="Helvetica" w:hAnsi="Helvetica" w:cs="Helvetica"/>
          <w:kern w:val="0"/>
          <w:sz w:val="22"/>
          <w:szCs w:val="22"/>
        </w:rPr>
        <w:t>Create</w:t>
      </w:r>
    </w:p>
    <w:p w14:paraId="4C4BBD83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创建完成后如下图所示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 </w:t>
      </w:r>
    </w:p>
    <w:p w14:paraId="704A174D" w14:textId="6A8CFEF0" w:rsidR="000F5C41" w:rsidRDefault="000F5C41" w:rsidP="000F5C41">
      <w:pPr>
        <w:widowControl/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noProof/>
          <w:kern w:val="0"/>
          <w:sz w:val="22"/>
          <w:szCs w:val="22"/>
        </w:rPr>
        <w:drawing>
          <wp:inline distT="0" distB="0" distL="0" distR="0" wp14:anchorId="05D0B6A5" wp14:editId="0263E6FB">
            <wp:extent cx="4343400" cy="2294948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01" cy="229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39ED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添加代码，用户可根据自己实际修改代码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 ( </w:t>
      </w:r>
      <w:r w:rsidRPr="00E2683E">
        <w:rPr>
          <w:rFonts w:ascii="Helvetica" w:hAnsi="Helvetica" w:cs="Helvetica"/>
          <w:kern w:val="0"/>
          <w:sz w:val="22"/>
          <w:szCs w:val="22"/>
        </w:rPr>
        <w:t>代码在文本最后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 )</w:t>
      </w:r>
    </w:p>
    <w:p w14:paraId="63BF0362" w14:textId="13D209CC" w:rsidR="00E2683E" w:rsidRDefault="00E2683E" w:rsidP="00E2683E">
      <w:pPr>
        <w:widowControl/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本例子中只实现数据的设置和读取。</w:t>
      </w:r>
      <w:r w:rsidRPr="00E2683E">
        <w:rPr>
          <w:rFonts w:ascii="Helvetica" w:hAnsi="Helvetica" w:cs="Helvetica"/>
          <w:kern w:val="0"/>
          <w:sz w:val="22"/>
          <w:szCs w:val="22"/>
        </w:rPr>
        <w:t>(</w:t>
      </w:r>
      <w:r w:rsidRPr="00E2683E">
        <w:rPr>
          <w:rFonts w:ascii="Helvetica" w:hAnsi="Helvetica" w:cs="Helvetica"/>
          <w:kern w:val="0"/>
          <w:sz w:val="22"/>
          <w:szCs w:val="22"/>
        </w:rPr>
        <w:t>接口函数定义必须为</w:t>
      </w:r>
      <w:r w:rsidRPr="00E2683E">
        <w:rPr>
          <w:rFonts w:ascii="Helvetica" w:hAnsi="Helvetica" w:cs="Helvetica"/>
          <w:kern w:val="0"/>
          <w:sz w:val="22"/>
          <w:szCs w:val="22"/>
        </w:rPr>
        <w:t>C/C++</w:t>
      </w:r>
      <w:r w:rsidRPr="00E2683E">
        <w:rPr>
          <w:rFonts w:ascii="Helvetica" w:hAnsi="Helvetica" w:cs="Helvetica"/>
          <w:kern w:val="0"/>
          <w:sz w:val="22"/>
          <w:szCs w:val="22"/>
        </w:rPr>
        <w:t>，实现可以有</w:t>
      </w:r>
      <w:r w:rsidRPr="00E2683E">
        <w:rPr>
          <w:rFonts w:ascii="Helvetica" w:hAnsi="Helvetica" w:cs="Helvetica"/>
          <w:kern w:val="0"/>
          <w:sz w:val="22"/>
          <w:szCs w:val="22"/>
        </w:rPr>
        <w:t>Object-C)</w:t>
      </w:r>
    </w:p>
    <w:p w14:paraId="772C50D8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修改各文件后缀名。</w:t>
      </w:r>
      <w:r w:rsidRPr="00E2683E">
        <w:rPr>
          <w:rFonts w:ascii="Helvetica" w:hAnsi="Helvetica" w:cs="Helvetica"/>
          <w:kern w:val="0"/>
          <w:sz w:val="22"/>
          <w:szCs w:val="22"/>
        </w:rPr>
        <w:t>(.mm</w:t>
      </w:r>
      <w:r w:rsidRPr="00E2683E">
        <w:rPr>
          <w:rFonts w:ascii="Helvetica" w:hAnsi="Helvetica" w:cs="Helvetica"/>
          <w:kern w:val="0"/>
          <w:sz w:val="22"/>
          <w:szCs w:val="22"/>
        </w:rPr>
        <w:t>可以同时支持</w:t>
      </w:r>
      <w:r w:rsidRPr="00E2683E">
        <w:rPr>
          <w:rFonts w:ascii="Helvetica" w:hAnsi="Helvetica" w:cs="Helvetica"/>
          <w:kern w:val="0"/>
          <w:sz w:val="22"/>
          <w:szCs w:val="22"/>
        </w:rPr>
        <w:t>C++</w:t>
      </w:r>
      <w:r w:rsidRPr="00E2683E">
        <w:rPr>
          <w:rFonts w:ascii="Helvetica" w:hAnsi="Helvetica" w:cs="Helvetica"/>
          <w:kern w:val="0"/>
          <w:sz w:val="22"/>
          <w:szCs w:val="22"/>
        </w:rPr>
        <w:t>和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Object-C) </w:t>
      </w:r>
    </w:p>
    <w:p w14:paraId="7F75F04C" w14:textId="35D28331" w:rsidR="000F5C41" w:rsidRDefault="000F5C41" w:rsidP="000F5C41">
      <w:pPr>
        <w:widowControl/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noProof/>
          <w:kern w:val="0"/>
          <w:sz w:val="22"/>
          <w:szCs w:val="22"/>
        </w:rPr>
        <w:drawing>
          <wp:inline distT="0" distB="0" distL="0" distR="0" wp14:anchorId="7D6DFD1D" wp14:editId="2EF01344">
            <wp:extent cx="4982245" cy="154940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724" cy="15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3C56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添加工程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lua </w:t>
      </w:r>
      <w:r w:rsidRPr="00E2683E">
        <w:rPr>
          <w:rFonts w:ascii="Helvetica" w:hAnsi="Helvetica" w:cs="Helvetica"/>
          <w:kern w:val="0"/>
          <w:sz w:val="22"/>
          <w:szCs w:val="22"/>
        </w:rPr>
        <w:t>和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tolua++, </w:t>
      </w:r>
      <w:r w:rsidRPr="00E2683E">
        <w:rPr>
          <w:rFonts w:ascii="Helvetica" w:hAnsi="Helvetica" w:cs="Helvetica"/>
          <w:kern w:val="0"/>
          <w:sz w:val="22"/>
          <w:szCs w:val="22"/>
        </w:rPr>
        <w:t>添加</w:t>
      </w:r>
      <w:r w:rsidRPr="00E2683E">
        <w:rPr>
          <w:rFonts w:ascii="Helvetica" w:hAnsi="Helvetica" w:cs="Helvetica"/>
          <w:kern w:val="0"/>
          <w:sz w:val="22"/>
          <w:szCs w:val="22"/>
        </w:rPr>
        <w:t>pkg</w:t>
      </w:r>
      <w:r w:rsidRPr="00E2683E">
        <w:rPr>
          <w:rFonts w:ascii="Helvetica" w:hAnsi="Helvetica" w:cs="Helvetica"/>
          <w:kern w:val="0"/>
          <w:sz w:val="22"/>
          <w:szCs w:val="22"/>
        </w:rPr>
        <w:t>和</w:t>
      </w:r>
      <w:r w:rsidRPr="00E2683E">
        <w:rPr>
          <w:rFonts w:ascii="Helvetica" w:hAnsi="Helvetica" w:cs="Helvetica"/>
          <w:kern w:val="0"/>
          <w:sz w:val="22"/>
          <w:szCs w:val="22"/>
        </w:rPr>
        <w:t>sh</w:t>
      </w:r>
      <w:r w:rsidRPr="00E2683E">
        <w:rPr>
          <w:rFonts w:ascii="Helvetica" w:hAnsi="Helvetica" w:cs="Helvetica"/>
          <w:kern w:val="0"/>
          <w:sz w:val="22"/>
          <w:szCs w:val="22"/>
        </w:rPr>
        <w:t>脚本，</w:t>
      </w:r>
      <w:r w:rsidRPr="00E2683E">
        <w:rPr>
          <w:rFonts w:ascii="Helvetica" w:hAnsi="Helvetica" w:cs="Helvetica"/>
          <w:kern w:val="0"/>
          <w:sz w:val="22"/>
          <w:szCs w:val="22"/>
        </w:rPr>
        <w:t>pkg</w:t>
      </w:r>
      <w:r w:rsidRPr="00E2683E">
        <w:rPr>
          <w:rFonts w:ascii="Helvetica" w:hAnsi="Helvetica" w:cs="Helvetica"/>
          <w:kern w:val="0"/>
          <w:sz w:val="22"/>
          <w:szCs w:val="22"/>
        </w:rPr>
        <w:t>选择文件类型为</w:t>
      </w:r>
      <w:r w:rsidRPr="00E2683E">
        <w:rPr>
          <w:rFonts w:ascii="Helvetica" w:hAnsi="Helvetica" w:cs="Helvetica"/>
          <w:kern w:val="0"/>
          <w:sz w:val="22"/>
          <w:szCs w:val="22"/>
        </w:rPr>
        <w:t>C++header</w:t>
      </w:r>
    </w:p>
    <w:p w14:paraId="4290EF25" w14:textId="77777777" w:rsid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cd</w:t>
      </w:r>
      <w:r w:rsidRPr="00E2683E">
        <w:rPr>
          <w:rFonts w:ascii="Helvetica" w:hAnsi="Helvetica" w:cs="Helvetica"/>
          <w:kern w:val="0"/>
          <w:sz w:val="22"/>
          <w:szCs w:val="22"/>
        </w:rPr>
        <w:t>到文件所在文件夹，终端运行</w:t>
      </w:r>
      <w:r w:rsidRPr="00E2683E">
        <w:rPr>
          <w:rFonts w:ascii="Helvetica" w:hAnsi="Helvetica" w:cs="Helvetica"/>
          <w:kern w:val="0"/>
          <w:sz w:val="22"/>
          <w:szCs w:val="22"/>
        </w:rPr>
        <w:t>sh</w:t>
      </w:r>
      <w:r w:rsidRPr="00E2683E">
        <w:rPr>
          <w:rFonts w:ascii="Helvetica" w:hAnsi="Helvetica" w:cs="Helvetica"/>
          <w:kern w:val="0"/>
          <w:sz w:val="22"/>
          <w:szCs w:val="22"/>
        </w:rPr>
        <w:t>脚本生成</w:t>
      </w:r>
      <w:r w:rsidRPr="00E2683E">
        <w:rPr>
          <w:rFonts w:ascii="Helvetica" w:hAnsi="Helvetica" w:cs="Helvetica"/>
          <w:kern w:val="0"/>
          <w:sz w:val="22"/>
          <w:szCs w:val="22"/>
        </w:rPr>
        <w:t>C++</w:t>
      </w:r>
      <w:r w:rsidRPr="00E2683E">
        <w:rPr>
          <w:rFonts w:ascii="Helvetica" w:hAnsi="Helvetica" w:cs="Helvetica"/>
          <w:kern w:val="0"/>
          <w:sz w:val="22"/>
          <w:szCs w:val="22"/>
        </w:rPr>
        <w:t>对</w:t>
      </w:r>
      <w:r w:rsidRPr="00E2683E">
        <w:rPr>
          <w:rFonts w:ascii="Helvetica" w:hAnsi="Helvetica" w:cs="Helvetica"/>
          <w:kern w:val="0"/>
          <w:sz w:val="22"/>
          <w:szCs w:val="22"/>
        </w:rPr>
        <w:t>lua</w:t>
      </w:r>
      <w:r w:rsidRPr="00E2683E">
        <w:rPr>
          <w:rFonts w:ascii="Helvetica" w:hAnsi="Helvetica" w:cs="Helvetica"/>
          <w:kern w:val="0"/>
          <w:sz w:val="22"/>
          <w:szCs w:val="22"/>
        </w:rPr>
        <w:t>的接口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test_lua.mm </w:t>
      </w:r>
    </w:p>
    <w:p w14:paraId="5D6B8A4E" w14:textId="3DB7CA1C" w:rsidR="00D640D4" w:rsidRDefault="00D640D4" w:rsidP="00D640D4">
      <w:pPr>
        <w:widowControl/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>
        <w:rPr>
          <w:rFonts w:ascii="Helvetica" w:hAnsi="Helvetica" w:cs="Helvetica"/>
          <w:noProof/>
          <w:kern w:val="0"/>
          <w:sz w:val="22"/>
          <w:szCs w:val="22"/>
        </w:rPr>
        <w:drawing>
          <wp:inline distT="0" distB="0" distL="0" distR="0" wp14:anchorId="00554574" wp14:editId="3FE878E0">
            <wp:extent cx="4457700" cy="1049398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06" cy="104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1DB2" w14:textId="4D3324E0" w:rsidR="00E2683E" w:rsidRPr="00E2683E" w:rsidRDefault="00E2683E" w:rsidP="00E2683E">
      <w:pPr>
        <w:widowControl/>
        <w:numPr>
          <w:ilvl w:val="0"/>
          <w:numId w:val="26"/>
        </w:numPr>
        <w:tabs>
          <w:tab w:val="left" w:pos="20"/>
          <w:tab w:val="left" w:pos="38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jc w:val="left"/>
        <w:rPr>
          <w:rFonts w:ascii="Helvetica" w:hAnsi="Helvetica" w:cs="Helvetica"/>
          <w:kern w:val="0"/>
          <w:sz w:val="22"/>
          <w:szCs w:val="22"/>
        </w:rPr>
      </w:pPr>
      <w:r w:rsidRPr="00E2683E">
        <w:rPr>
          <w:rFonts w:ascii="Helvetica" w:hAnsi="Helvetica" w:cs="Helvetica"/>
          <w:kern w:val="0"/>
          <w:sz w:val="22"/>
          <w:szCs w:val="22"/>
        </w:rPr>
        <w:t>lua</w:t>
      </w:r>
      <w:r w:rsidRPr="00E2683E">
        <w:rPr>
          <w:rFonts w:ascii="Helvetica" w:hAnsi="Helvetica" w:cs="Helvetica"/>
          <w:kern w:val="0"/>
          <w:sz w:val="22"/>
          <w:szCs w:val="22"/>
        </w:rPr>
        <w:t>中调用，运行</w:t>
      </w:r>
      <w:r w:rsidRPr="00E2683E">
        <w:rPr>
          <w:rFonts w:ascii="Helvetica" w:hAnsi="Helvetica" w:cs="Helvetica"/>
          <w:kern w:val="0"/>
          <w:sz w:val="22"/>
          <w:szCs w:val="22"/>
        </w:rPr>
        <w:t xml:space="preserve">example.lua </w:t>
      </w:r>
    </w:p>
    <w:p w14:paraId="18870DBF" w14:textId="6463AA5C" w:rsidR="00E2683E" w:rsidRDefault="00D640D4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bCs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noProof/>
          <w:kern w:val="0"/>
          <w:sz w:val="36"/>
          <w:szCs w:val="36"/>
        </w:rPr>
        <w:drawing>
          <wp:inline distT="0" distB="0" distL="0" distR="0" wp14:anchorId="780956E1" wp14:editId="4554D6CA">
            <wp:extent cx="4457700" cy="1147396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15" cy="11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0C8A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bCs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kern w:val="0"/>
          <w:sz w:val="36"/>
          <w:szCs w:val="36"/>
        </w:rPr>
        <w:t>代码</w:t>
      </w:r>
    </w:p>
    <w:p w14:paraId="4518CDCB" w14:textId="77777777" w:rsidR="00E2683E" w:rsidRDefault="00E2683E" w:rsidP="00E268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kern w:val="0"/>
          <w:sz w:val="22"/>
          <w:szCs w:val="22"/>
        </w:rPr>
      </w:pPr>
    </w:p>
    <w:p w14:paraId="639BBF68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  <w:t>***** test.h</w:t>
      </w:r>
    </w:p>
    <w:p w14:paraId="690AF0BD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63C27B7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class CTest</w:t>
      </w:r>
    </w:p>
    <w:p w14:paraId="370696C3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</w:t>
      </w:r>
    </w:p>
    <w:p w14:paraId="12D28239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public:</w:t>
      </w:r>
    </w:p>
    <w:p w14:paraId="30DA6DD8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CTest();</w:t>
      </w:r>
    </w:p>
    <w:p w14:paraId="46B4C698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~CTest();</w:t>
      </w:r>
    </w:p>
    <w:p w14:paraId="203387DE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void setData(const char * str);</w:t>
      </w:r>
    </w:p>
    <w:p w14:paraId="73F01089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const char * getData();</w:t>
      </w:r>
    </w:p>
    <w:p w14:paraId="5BB73D25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</w:t>
      </w:r>
    </w:p>
    <w:p w14:paraId="1FB1AB8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private:</w:t>
      </w:r>
    </w:p>
    <w:p w14:paraId="7E0D3F63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NSMutableString * data;</w:t>
      </w:r>
    </w:p>
    <w:p w14:paraId="5D45BCC3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};</w:t>
      </w:r>
    </w:p>
    <w:p w14:paraId="57677229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36936942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  <w:t>***** test.mm</w:t>
      </w:r>
    </w:p>
    <w:p w14:paraId="5039E51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581579B7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CTest::CTest()</w:t>
      </w:r>
    </w:p>
    <w:p w14:paraId="4AEB58B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</w:t>
      </w:r>
    </w:p>
    <w:p w14:paraId="41B657C4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data = [[NSMutableString alloc]init];</w:t>
      </w:r>
    </w:p>
    <w:p w14:paraId="0B51CF66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}</w:t>
      </w:r>
    </w:p>
    <w:p w14:paraId="5C8E43AF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58C7834A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CTest::~CTest()</w:t>
      </w:r>
    </w:p>
    <w:p w14:paraId="79048B3E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</w:t>
      </w:r>
    </w:p>
    <w:p w14:paraId="3E5EAFCD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[data release];</w:t>
      </w:r>
    </w:p>
    <w:p w14:paraId="518B231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}</w:t>
      </w:r>
    </w:p>
    <w:p w14:paraId="61CD039D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11107FF8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void CTest::setData(const char * str)</w:t>
      </w:r>
    </w:p>
    <w:p w14:paraId="410A1014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</w:t>
      </w:r>
    </w:p>
    <w:p w14:paraId="3A17B7F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[data setString:[NSString stringWithUTF8String:str]];</w:t>
      </w:r>
    </w:p>
    <w:p w14:paraId="3AF868E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}</w:t>
      </w:r>
    </w:p>
    <w:p w14:paraId="66DC286C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2707A947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const char * CTest::getData()</w:t>
      </w:r>
    </w:p>
    <w:p w14:paraId="6BF5CDCD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</w:t>
      </w:r>
    </w:p>
    <w:p w14:paraId="4FE5167A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return [data UTF8String];</w:t>
      </w:r>
    </w:p>
    <w:p w14:paraId="229C1A78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}</w:t>
      </w:r>
    </w:p>
    <w:p w14:paraId="59B02065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54D7A26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  <w:t>***** interface.h</w:t>
      </w:r>
    </w:p>
    <w:p w14:paraId="6F7D14FD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2C9B1F2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注：</w:t>
      </w: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luaopen_libtest </w:t>
      </w: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应该和</w:t>
      </w: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lib </w:t>
      </w: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名字一致</w:t>
      </w:r>
    </w:p>
    <w:p w14:paraId="5605FA25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3E5A5062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#include "lua.hpp"</w:t>
      </w:r>
    </w:p>
    <w:p w14:paraId="29CA8B8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5A56ADC7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4A5583EF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#define DL_EXPORT __attribute__((visibility("default")))</w:t>
      </w:r>
    </w:p>
    <w:p w14:paraId="4DB33D18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703B905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#include &lt;stdio.h&gt;</w:t>
      </w:r>
    </w:p>
    <w:p w14:paraId="381C6205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33E9378E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extern "C" int luaopen_libtest(lua_State * state);</w:t>
      </w:r>
    </w:p>
    <w:p w14:paraId="1504FEFB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7BB6A617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  <w:t>***** interface.mm</w:t>
      </w:r>
    </w:p>
    <w:p w14:paraId="290EC86D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372BD20B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#import &lt;Foundation/Foundation.h&gt;</w:t>
      </w:r>
    </w:p>
    <w:p w14:paraId="2725BEAC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#include "tolua++.h"</w:t>
      </w:r>
    </w:p>
    <w:p w14:paraId="6E109BAE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0E31623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TOLUA_API int  tolua_test_open (lua_State* tolua_S);</w:t>
      </w:r>
    </w:p>
    <w:p w14:paraId="1790AE92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2485D66E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extern "C" int luaopen_libtest(lua_State * state)</w:t>
      </w:r>
    </w:p>
    <w:p w14:paraId="3D80071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</w:t>
      </w:r>
    </w:p>
    <w:p w14:paraId="739BC72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NSLog(@"Load test() Dylib\r\n");</w:t>
      </w:r>
    </w:p>
    <w:p w14:paraId="3A33206B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tolua_test_open(state);</w:t>
      </w:r>
    </w:p>
    <w:p w14:paraId="566F8435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</w:t>
      </w:r>
    </w:p>
    <w:p w14:paraId="0F2FCF35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return 0;</w:t>
      </w:r>
    </w:p>
    <w:p w14:paraId="382CD196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}</w:t>
      </w:r>
    </w:p>
    <w:p w14:paraId="2A713D36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554612AA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  <w:t>***** test.sh</w:t>
      </w:r>
    </w:p>
    <w:p w14:paraId="7C46D99F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4517AF1C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38A592E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tolua=/usr/local/lib/tolua++</w:t>
      </w:r>
    </w:p>
    <w:p w14:paraId="43005CB6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7FF19AF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$tolua -o test_lua.mm test.pkg</w:t>
      </w:r>
    </w:p>
    <w:p w14:paraId="72D1EDCF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7A9D0B84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***** test.pkg</w:t>
      </w:r>
    </w:p>
    <w:p w14:paraId="75CFC7C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3F2F1A3E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$#include "test.h"</w:t>
      </w:r>
    </w:p>
    <w:p w14:paraId="0D0EA25B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05772AC5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47B07366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class CTest</w:t>
      </w:r>
    </w:p>
    <w:p w14:paraId="5747F3DC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{</w:t>
      </w:r>
    </w:p>
    <w:p w14:paraId="7E6316A9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public:</w:t>
      </w:r>
    </w:p>
    <w:p w14:paraId="3A694622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CTest();</w:t>
      </w:r>
    </w:p>
    <w:p w14:paraId="73B4603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~CTest();</w:t>
      </w:r>
    </w:p>
    <w:p w14:paraId="69DB0978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void setData(const char * str);</w:t>
      </w:r>
    </w:p>
    <w:p w14:paraId="13074080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 xml:space="preserve">    const char * getData();</w:t>
      </w:r>
    </w:p>
    <w:p w14:paraId="1842244D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};</w:t>
      </w:r>
    </w:p>
    <w:p w14:paraId="3C77617C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4AE39EC6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FF"/>
          <w:kern w:val="0"/>
          <w:sz w:val="22"/>
          <w:szCs w:val="22"/>
        </w:rPr>
        <w:t>***** example.lua</w:t>
      </w:r>
    </w:p>
    <w:p w14:paraId="194EEBC5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03B7B63E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require "lfs"</w:t>
      </w:r>
    </w:p>
    <w:p w14:paraId="39D71B8D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package.cpath = package.cpath ..";" .. lfs.currentdir().."/?.dylib"</w:t>
      </w:r>
    </w:p>
    <w:p w14:paraId="0C48BE74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print(package.cpath)</w:t>
      </w:r>
    </w:p>
    <w:p w14:paraId="5DBF0D87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require "libtest"</w:t>
      </w:r>
    </w:p>
    <w:p w14:paraId="0576E663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p w14:paraId="3D711E7C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test = CTest:new()</w:t>
      </w:r>
    </w:p>
    <w:p w14:paraId="37AB4F91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while true do</w:t>
      </w:r>
    </w:p>
    <w:p w14:paraId="42184352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  <w:t>print("&gt; &gt; ")</w:t>
      </w:r>
    </w:p>
    <w:p w14:paraId="37DB6BDE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  <w:t>t = io.read()</w:t>
      </w:r>
    </w:p>
    <w:p w14:paraId="77C5FDA2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  <w:t>if(#t&gt;0) then</w:t>
      </w:r>
    </w:p>
    <w:p w14:paraId="01A035D4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</w: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  <w:t>test:setData(t)</w:t>
      </w:r>
    </w:p>
    <w:p w14:paraId="7A3DB0CC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</w: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  <w:t>print(test:getData())</w:t>
      </w:r>
    </w:p>
    <w:p w14:paraId="2BB47773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ab/>
        <w:t>end</w:t>
      </w:r>
    </w:p>
    <w:p w14:paraId="45574707" w14:textId="77777777" w:rsidR="00E2683E" w:rsidRPr="009B6CC9" w:rsidRDefault="00E2683E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  <w:r w:rsidRPr="009B6CC9"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  <w:t>end</w:t>
      </w:r>
    </w:p>
    <w:p w14:paraId="5AC865D6" w14:textId="77777777" w:rsidR="00AC0870" w:rsidRPr="009B6CC9" w:rsidRDefault="00AC0870" w:rsidP="009B6CC9">
      <w:pPr>
        <w:pStyle w:val="a4"/>
        <w:ind w:left="360" w:firstLineChars="0" w:firstLine="0"/>
        <w:rPr>
          <w:rFonts w:ascii="Helvetica" w:hAnsi="Helvetica" w:cs="Helvetica"/>
          <w:i/>
          <w:iCs/>
          <w:color w:val="000000"/>
          <w:kern w:val="0"/>
          <w:sz w:val="22"/>
          <w:szCs w:val="22"/>
        </w:rPr>
      </w:pPr>
    </w:p>
    <w:sectPr w:rsidR="00AC0870" w:rsidRPr="009B6CC9" w:rsidSect="00E5625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0" w:h="16840"/>
      <w:pgMar w:top="1440" w:right="1800" w:bottom="1440" w:left="1800" w:header="851" w:footer="992" w:gutter="0"/>
      <w:pgNumType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76DC57" w14:textId="77777777" w:rsidR="00463AC3" w:rsidRDefault="00463AC3" w:rsidP="00E5625B">
      <w:r>
        <w:separator/>
      </w:r>
    </w:p>
  </w:endnote>
  <w:endnote w:type="continuationSeparator" w:id="0">
    <w:p w14:paraId="49B94A57" w14:textId="77777777" w:rsidR="00463AC3" w:rsidRDefault="00463AC3" w:rsidP="00E56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ongti SC Regular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dale Mono">
    <w:panose1 w:val="020B05090000000000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8B0754" w14:textId="77777777" w:rsidR="00463AC3" w:rsidRDefault="00463AC3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BD7D1E" w14:textId="7DF6CE55" w:rsidR="00463AC3" w:rsidRDefault="00463AC3">
    <w:pPr>
      <w:pStyle w:val="ac"/>
    </w:pPr>
    <w:r>
      <w:rPr>
        <w:rFonts w:hint="eastAsia"/>
      </w:rPr>
      <w:t xml:space="preserve">   </w:t>
    </w:r>
    <w:r>
      <w:rPr>
        <w:rFonts w:hint="eastAsia"/>
      </w:rPr>
      <w:tab/>
    </w:r>
    <w:r>
      <w:rPr>
        <w:rFonts w:hint="eastAsia"/>
      </w:rPr>
      <w:tab/>
      <w:t>Version: 1.4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4ACFCF" w14:textId="77777777" w:rsidR="00463AC3" w:rsidRDefault="00463AC3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6C3FFA" w14:textId="77777777" w:rsidR="00463AC3" w:rsidRDefault="00463AC3" w:rsidP="00E5625B">
      <w:r>
        <w:separator/>
      </w:r>
    </w:p>
  </w:footnote>
  <w:footnote w:type="continuationSeparator" w:id="0">
    <w:p w14:paraId="2F034DFA" w14:textId="77777777" w:rsidR="00463AC3" w:rsidRDefault="00463AC3" w:rsidP="00E5625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1AE47B" w14:textId="77777777" w:rsidR="00463AC3" w:rsidRDefault="00463AC3" w:rsidP="008F597E">
    <w:pPr>
      <w:pStyle w:val="aa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DCD89AD" w14:textId="77777777" w:rsidR="00463AC3" w:rsidRDefault="00463AC3" w:rsidP="00E5625B">
    <w:pPr>
      <w:pStyle w:val="aa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0B11" w14:textId="77777777" w:rsidR="00463AC3" w:rsidRDefault="00463AC3" w:rsidP="008F597E">
    <w:pPr>
      <w:pStyle w:val="aa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62255E">
      <w:rPr>
        <w:rStyle w:val="ae"/>
        <w:noProof/>
      </w:rPr>
      <w:t>1</w:t>
    </w:r>
    <w:r>
      <w:rPr>
        <w:rStyle w:val="ae"/>
      </w:rPr>
      <w:fldChar w:fldCharType="end"/>
    </w:r>
  </w:p>
  <w:p w14:paraId="22D68B41" w14:textId="0EFE48A4" w:rsidR="00463AC3" w:rsidRDefault="00463AC3" w:rsidP="00E5625B">
    <w:pPr>
      <w:pStyle w:val="aa"/>
      <w:ind w:right="360"/>
    </w:pPr>
    <w:r>
      <w:rPr>
        <w:rFonts w:hint="eastAsia"/>
      </w:rPr>
      <w:t>珠海达明科技有限公司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996BBF" w14:textId="77777777" w:rsidR="00463AC3" w:rsidRDefault="00463AC3">
    <w:pPr>
      <w:pStyle w:val="aa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000B"/>
    <w:multiLevelType w:val="hybridMultilevel"/>
    <w:tmpl w:val="0000000B"/>
    <w:lvl w:ilvl="0" w:tplc="000003E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21116A"/>
    <w:multiLevelType w:val="hybridMultilevel"/>
    <w:tmpl w:val="9E082D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0C4A22D4"/>
    <w:multiLevelType w:val="hybridMultilevel"/>
    <w:tmpl w:val="AE4C229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0DFE715C"/>
    <w:multiLevelType w:val="hybridMultilevel"/>
    <w:tmpl w:val="17D4605C"/>
    <w:lvl w:ilvl="0" w:tplc="DA742D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0FFA26C1"/>
    <w:multiLevelType w:val="hybridMultilevel"/>
    <w:tmpl w:val="74A8B526"/>
    <w:lvl w:ilvl="0" w:tplc="E780AD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10ED7A01"/>
    <w:multiLevelType w:val="hybridMultilevel"/>
    <w:tmpl w:val="AF80441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23384645"/>
    <w:multiLevelType w:val="hybridMultilevel"/>
    <w:tmpl w:val="13B8F61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26513D00"/>
    <w:multiLevelType w:val="hybridMultilevel"/>
    <w:tmpl w:val="461C08B6"/>
    <w:lvl w:ilvl="0" w:tplc="ACEECB4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CFC0D19"/>
    <w:multiLevelType w:val="hybridMultilevel"/>
    <w:tmpl w:val="07F822B2"/>
    <w:lvl w:ilvl="0" w:tplc="CE16CC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E3154E5"/>
    <w:multiLevelType w:val="hybridMultilevel"/>
    <w:tmpl w:val="2CA400FC"/>
    <w:lvl w:ilvl="0" w:tplc="A18264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2FF91260"/>
    <w:multiLevelType w:val="hybridMultilevel"/>
    <w:tmpl w:val="3CCA7C6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35925717"/>
    <w:multiLevelType w:val="hybridMultilevel"/>
    <w:tmpl w:val="AB78AD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374760F1"/>
    <w:multiLevelType w:val="hybridMultilevel"/>
    <w:tmpl w:val="6E8093E4"/>
    <w:lvl w:ilvl="0" w:tplc="0409000D">
      <w:start w:val="1"/>
      <w:numFmt w:val="bullet"/>
      <w:lvlText w:val="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3">
    <w:nsid w:val="39C15856"/>
    <w:multiLevelType w:val="hybridMultilevel"/>
    <w:tmpl w:val="5B043F1E"/>
    <w:lvl w:ilvl="0" w:tplc="CE16CC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CC0538C"/>
    <w:multiLevelType w:val="hybridMultilevel"/>
    <w:tmpl w:val="F5988924"/>
    <w:lvl w:ilvl="0" w:tplc="5B16CF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21E37FA"/>
    <w:multiLevelType w:val="hybridMultilevel"/>
    <w:tmpl w:val="481A83F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4A777882"/>
    <w:multiLevelType w:val="multilevel"/>
    <w:tmpl w:val="5B043F1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ADA632C"/>
    <w:multiLevelType w:val="hybridMultilevel"/>
    <w:tmpl w:val="DA78BD7E"/>
    <w:lvl w:ilvl="0" w:tplc="BED206D8">
      <w:start w:val="6"/>
      <w:numFmt w:val="decimalZero"/>
      <w:lvlText w:val="%1."/>
      <w:lvlJc w:val="left"/>
      <w:pPr>
        <w:ind w:left="360" w:hanging="360"/>
      </w:pPr>
      <w:rPr>
        <w:rFonts w:ascii="Arial" w:eastAsia="Songti SC Regular" w:hAnsi="Arial" w:hint="eastAsia"/>
        <w:sz w:val="2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0E514BE"/>
    <w:multiLevelType w:val="hybridMultilevel"/>
    <w:tmpl w:val="B4386018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539F38D3"/>
    <w:multiLevelType w:val="hybridMultilevel"/>
    <w:tmpl w:val="91CA8AF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5CF569BA"/>
    <w:multiLevelType w:val="hybridMultilevel"/>
    <w:tmpl w:val="24DEBF00"/>
    <w:lvl w:ilvl="0" w:tplc="CA14FF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5CE4C2B"/>
    <w:multiLevelType w:val="hybridMultilevel"/>
    <w:tmpl w:val="4412DCA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>
    <w:nsid w:val="6985518F"/>
    <w:multiLevelType w:val="hybridMultilevel"/>
    <w:tmpl w:val="DD3869D2"/>
    <w:lvl w:ilvl="0" w:tplc="85081B1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A9C397E"/>
    <w:multiLevelType w:val="hybridMultilevel"/>
    <w:tmpl w:val="A11AD414"/>
    <w:lvl w:ilvl="0" w:tplc="7CAE8BE0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EA928CA"/>
    <w:multiLevelType w:val="hybridMultilevel"/>
    <w:tmpl w:val="51A4805C"/>
    <w:lvl w:ilvl="0" w:tplc="55DC4F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72811A33"/>
    <w:multiLevelType w:val="hybridMultilevel"/>
    <w:tmpl w:val="4FAE29F0"/>
    <w:lvl w:ilvl="0" w:tplc="A1C6D13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9963E43"/>
    <w:multiLevelType w:val="hybridMultilevel"/>
    <w:tmpl w:val="AC945CF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27"/>
  </w:num>
  <w:num w:numId="3">
    <w:abstractNumId w:val="13"/>
  </w:num>
  <w:num w:numId="4">
    <w:abstractNumId w:val="17"/>
  </w:num>
  <w:num w:numId="5">
    <w:abstractNumId w:val="30"/>
  </w:num>
  <w:num w:numId="6">
    <w:abstractNumId w:val="15"/>
  </w:num>
  <w:num w:numId="7">
    <w:abstractNumId w:val="29"/>
  </w:num>
  <w:num w:numId="8">
    <w:abstractNumId w:val="35"/>
  </w:num>
  <w:num w:numId="9">
    <w:abstractNumId w:val="16"/>
  </w:num>
  <w:num w:numId="10">
    <w:abstractNumId w:val="14"/>
  </w:num>
  <w:num w:numId="11">
    <w:abstractNumId w:val="28"/>
  </w:num>
  <w:num w:numId="12">
    <w:abstractNumId w:val="34"/>
  </w:num>
  <w:num w:numId="13">
    <w:abstractNumId w:val="32"/>
  </w:num>
  <w:num w:numId="14">
    <w:abstractNumId w:val="23"/>
  </w:num>
  <w:num w:numId="15">
    <w:abstractNumId w:val="21"/>
  </w:num>
  <w:num w:numId="16">
    <w:abstractNumId w:val="31"/>
  </w:num>
  <w:num w:numId="17">
    <w:abstractNumId w:val="22"/>
  </w:num>
  <w:num w:numId="18">
    <w:abstractNumId w:val="18"/>
  </w:num>
  <w:num w:numId="19">
    <w:abstractNumId w:val="26"/>
  </w:num>
  <w:num w:numId="20">
    <w:abstractNumId w:val="33"/>
  </w:num>
  <w:num w:numId="21">
    <w:abstractNumId w:val="11"/>
  </w:num>
  <w:num w:numId="22">
    <w:abstractNumId w:val="36"/>
  </w:num>
  <w:num w:numId="23">
    <w:abstractNumId w:val="20"/>
  </w:num>
  <w:num w:numId="24">
    <w:abstractNumId w:val="25"/>
  </w:num>
  <w:num w:numId="25">
    <w:abstractNumId w:val="0"/>
  </w:num>
  <w:num w:numId="26">
    <w:abstractNumId w:val="1"/>
  </w:num>
  <w:num w:numId="27">
    <w:abstractNumId w:val="2"/>
  </w:num>
  <w:num w:numId="28">
    <w:abstractNumId w:val="3"/>
  </w:num>
  <w:num w:numId="29">
    <w:abstractNumId w:val="4"/>
  </w:num>
  <w:num w:numId="30">
    <w:abstractNumId w:val="5"/>
  </w:num>
  <w:num w:numId="31">
    <w:abstractNumId w:val="6"/>
  </w:num>
  <w:num w:numId="32">
    <w:abstractNumId w:val="7"/>
  </w:num>
  <w:num w:numId="33">
    <w:abstractNumId w:val="8"/>
  </w:num>
  <w:num w:numId="34">
    <w:abstractNumId w:val="9"/>
  </w:num>
  <w:num w:numId="35">
    <w:abstractNumId w:val="10"/>
  </w:num>
  <w:num w:numId="36">
    <w:abstractNumId w:val="24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AC8"/>
    <w:rsid w:val="00000239"/>
    <w:rsid w:val="00002180"/>
    <w:rsid w:val="000035BD"/>
    <w:rsid w:val="00006316"/>
    <w:rsid w:val="00007878"/>
    <w:rsid w:val="00007EA7"/>
    <w:rsid w:val="0001359D"/>
    <w:rsid w:val="00017963"/>
    <w:rsid w:val="00020467"/>
    <w:rsid w:val="0002363C"/>
    <w:rsid w:val="00024C82"/>
    <w:rsid w:val="00024F95"/>
    <w:rsid w:val="00030EC7"/>
    <w:rsid w:val="000311DE"/>
    <w:rsid w:val="00032509"/>
    <w:rsid w:val="00033A32"/>
    <w:rsid w:val="00035140"/>
    <w:rsid w:val="00035C8A"/>
    <w:rsid w:val="000455F1"/>
    <w:rsid w:val="0004580A"/>
    <w:rsid w:val="00050273"/>
    <w:rsid w:val="0005227E"/>
    <w:rsid w:val="00056B0E"/>
    <w:rsid w:val="000574DA"/>
    <w:rsid w:val="00060C58"/>
    <w:rsid w:val="00062014"/>
    <w:rsid w:val="000675AC"/>
    <w:rsid w:val="00073CB7"/>
    <w:rsid w:val="00073E21"/>
    <w:rsid w:val="00075031"/>
    <w:rsid w:val="000832A1"/>
    <w:rsid w:val="00092A0F"/>
    <w:rsid w:val="00094E35"/>
    <w:rsid w:val="000A068C"/>
    <w:rsid w:val="000A3E7D"/>
    <w:rsid w:val="000A4496"/>
    <w:rsid w:val="000B2811"/>
    <w:rsid w:val="000B543D"/>
    <w:rsid w:val="000B7CE9"/>
    <w:rsid w:val="000C380A"/>
    <w:rsid w:val="000C4A16"/>
    <w:rsid w:val="000C4FCE"/>
    <w:rsid w:val="000C7934"/>
    <w:rsid w:val="000D3B5B"/>
    <w:rsid w:val="000D4F01"/>
    <w:rsid w:val="000D73CD"/>
    <w:rsid w:val="000E2CA1"/>
    <w:rsid w:val="000E49DD"/>
    <w:rsid w:val="000E63AB"/>
    <w:rsid w:val="000F3817"/>
    <w:rsid w:val="000F5C41"/>
    <w:rsid w:val="000F63FC"/>
    <w:rsid w:val="000F66D4"/>
    <w:rsid w:val="00104AFC"/>
    <w:rsid w:val="00104F45"/>
    <w:rsid w:val="00106CEC"/>
    <w:rsid w:val="00110043"/>
    <w:rsid w:val="001127A9"/>
    <w:rsid w:val="001164CF"/>
    <w:rsid w:val="00117427"/>
    <w:rsid w:val="00123158"/>
    <w:rsid w:val="00124489"/>
    <w:rsid w:val="001252F2"/>
    <w:rsid w:val="00125DBF"/>
    <w:rsid w:val="00126005"/>
    <w:rsid w:val="001354C4"/>
    <w:rsid w:val="00141551"/>
    <w:rsid w:val="00150F48"/>
    <w:rsid w:val="00151505"/>
    <w:rsid w:val="0016040B"/>
    <w:rsid w:val="00160AB7"/>
    <w:rsid w:val="00161431"/>
    <w:rsid w:val="00165357"/>
    <w:rsid w:val="00165D64"/>
    <w:rsid w:val="00170568"/>
    <w:rsid w:val="0017174D"/>
    <w:rsid w:val="00172554"/>
    <w:rsid w:val="001732EF"/>
    <w:rsid w:val="00174CE2"/>
    <w:rsid w:val="00174EFE"/>
    <w:rsid w:val="0018282E"/>
    <w:rsid w:val="00183B94"/>
    <w:rsid w:val="00190B77"/>
    <w:rsid w:val="0019175E"/>
    <w:rsid w:val="001929CF"/>
    <w:rsid w:val="001A385F"/>
    <w:rsid w:val="001A68EF"/>
    <w:rsid w:val="001A6EAA"/>
    <w:rsid w:val="001B0443"/>
    <w:rsid w:val="001B23FD"/>
    <w:rsid w:val="001B7BB2"/>
    <w:rsid w:val="001D4AD3"/>
    <w:rsid w:val="001D577E"/>
    <w:rsid w:val="001E067C"/>
    <w:rsid w:val="001E696A"/>
    <w:rsid w:val="001F0557"/>
    <w:rsid w:val="001F608E"/>
    <w:rsid w:val="001F6AB6"/>
    <w:rsid w:val="001F6F15"/>
    <w:rsid w:val="001F7E1C"/>
    <w:rsid w:val="0020577B"/>
    <w:rsid w:val="00205AD9"/>
    <w:rsid w:val="00206E59"/>
    <w:rsid w:val="00210ED2"/>
    <w:rsid w:val="002164E5"/>
    <w:rsid w:val="00216886"/>
    <w:rsid w:val="002217A2"/>
    <w:rsid w:val="00223109"/>
    <w:rsid w:val="00231BE4"/>
    <w:rsid w:val="00231C00"/>
    <w:rsid w:val="00233849"/>
    <w:rsid w:val="00236C40"/>
    <w:rsid w:val="002375A5"/>
    <w:rsid w:val="00255AF6"/>
    <w:rsid w:val="00256946"/>
    <w:rsid w:val="00256BE0"/>
    <w:rsid w:val="002601DD"/>
    <w:rsid w:val="0026192D"/>
    <w:rsid w:val="002625B9"/>
    <w:rsid w:val="00262C47"/>
    <w:rsid w:val="00263F1C"/>
    <w:rsid w:val="00272676"/>
    <w:rsid w:val="00272A69"/>
    <w:rsid w:val="00280AD7"/>
    <w:rsid w:val="00285B62"/>
    <w:rsid w:val="002864E1"/>
    <w:rsid w:val="00287AB7"/>
    <w:rsid w:val="002949A5"/>
    <w:rsid w:val="00296933"/>
    <w:rsid w:val="002971B1"/>
    <w:rsid w:val="002A11EE"/>
    <w:rsid w:val="002A2BF9"/>
    <w:rsid w:val="002B7F5C"/>
    <w:rsid w:val="002C5FD1"/>
    <w:rsid w:val="002D2C5D"/>
    <w:rsid w:val="002D3C10"/>
    <w:rsid w:val="002E2143"/>
    <w:rsid w:val="002F1727"/>
    <w:rsid w:val="002F4F5E"/>
    <w:rsid w:val="002F5714"/>
    <w:rsid w:val="0031172E"/>
    <w:rsid w:val="00313580"/>
    <w:rsid w:val="00315C43"/>
    <w:rsid w:val="0032500F"/>
    <w:rsid w:val="003301AA"/>
    <w:rsid w:val="00334648"/>
    <w:rsid w:val="0033494B"/>
    <w:rsid w:val="00337339"/>
    <w:rsid w:val="00337757"/>
    <w:rsid w:val="00337FAB"/>
    <w:rsid w:val="003533C7"/>
    <w:rsid w:val="003579AD"/>
    <w:rsid w:val="00360588"/>
    <w:rsid w:val="00361152"/>
    <w:rsid w:val="00362556"/>
    <w:rsid w:val="00364C32"/>
    <w:rsid w:val="00364E8A"/>
    <w:rsid w:val="00366225"/>
    <w:rsid w:val="00366A0F"/>
    <w:rsid w:val="00367DCA"/>
    <w:rsid w:val="00367F7E"/>
    <w:rsid w:val="003723D0"/>
    <w:rsid w:val="0037526C"/>
    <w:rsid w:val="003754F4"/>
    <w:rsid w:val="00381946"/>
    <w:rsid w:val="00394B75"/>
    <w:rsid w:val="00394F51"/>
    <w:rsid w:val="003A003D"/>
    <w:rsid w:val="003A1A19"/>
    <w:rsid w:val="003A2703"/>
    <w:rsid w:val="003A3495"/>
    <w:rsid w:val="003A67F0"/>
    <w:rsid w:val="003C4774"/>
    <w:rsid w:val="003C5D45"/>
    <w:rsid w:val="003D11A3"/>
    <w:rsid w:val="003D33CC"/>
    <w:rsid w:val="003D6826"/>
    <w:rsid w:val="003D75F2"/>
    <w:rsid w:val="003E1068"/>
    <w:rsid w:val="003E2ACC"/>
    <w:rsid w:val="003E2D2E"/>
    <w:rsid w:val="003E56A1"/>
    <w:rsid w:val="003E689E"/>
    <w:rsid w:val="003F470D"/>
    <w:rsid w:val="003F7680"/>
    <w:rsid w:val="0040341F"/>
    <w:rsid w:val="00405F41"/>
    <w:rsid w:val="00410247"/>
    <w:rsid w:val="00416FC8"/>
    <w:rsid w:val="004236E0"/>
    <w:rsid w:val="00424080"/>
    <w:rsid w:val="00432D8B"/>
    <w:rsid w:val="004343B5"/>
    <w:rsid w:val="004347C0"/>
    <w:rsid w:val="004405FF"/>
    <w:rsid w:val="0044405E"/>
    <w:rsid w:val="00445554"/>
    <w:rsid w:val="00445A6C"/>
    <w:rsid w:val="00446736"/>
    <w:rsid w:val="00453324"/>
    <w:rsid w:val="00463AC3"/>
    <w:rsid w:val="00466B9C"/>
    <w:rsid w:val="0047237C"/>
    <w:rsid w:val="00473E59"/>
    <w:rsid w:val="00481F4A"/>
    <w:rsid w:val="00492B0C"/>
    <w:rsid w:val="00497775"/>
    <w:rsid w:val="004A3F10"/>
    <w:rsid w:val="004A51C3"/>
    <w:rsid w:val="004A5F69"/>
    <w:rsid w:val="004B1E88"/>
    <w:rsid w:val="004B3E60"/>
    <w:rsid w:val="004B7B78"/>
    <w:rsid w:val="004C1B1F"/>
    <w:rsid w:val="004C264F"/>
    <w:rsid w:val="004C3D77"/>
    <w:rsid w:val="004C4BF7"/>
    <w:rsid w:val="004C79A7"/>
    <w:rsid w:val="004D05F1"/>
    <w:rsid w:val="004D0F3E"/>
    <w:rsid w:val="004D40FA"/>
    <w:rsid w:val="004D5747"/>
    <w:rsid w:val="004D5C4B"/>
    <w:rsid w:val="004E0F63"/>
    <w:rsid w:val="004E4561"/>
    <w:rsid w:val="004E6520"/>
    <w:rsid w:val="004F01C1"/>
    <w:rsid w:val="004F0EE3"/>
    <w:rsid w:val="004F2026"/>
    <w:rsid w:val="004F2B5B"/>
    <w:rsid w:val="004F47D2"/>
    <w:rsid w:val="005013CB"/>
    <w:rsid w:val="00506405"/>
    <w:rsid w:val="005064E3"/>
    <w:rsid w:val="005073D0"/>
    <w:rsid w:val="00516B6B"/>
    <w:rsid w:val="00523972"/>
    <w:rsid w:val="005306AF"/>
    <w:rsid w:val="00535263"/>
    <w:rsid w:val="0053688A"/>
    <w:rsid w:val="00537598"/>
    <w:rsid w:val="0054549D"/>
    <w:rsid w:val="00545934"/>
    <w:rsid w:val="00554B5D"/>
    <w:rsid w:val="0055534B"/>
    <w:rsid w:val="00562F29"/>
    <w:rsid w:val="005666B8"/>
    <w:rsid w:val="00575056"/>
    <w:rsid w:val="00577B01"/>
    <w:rsid w:val="0058019D"/>
    <w:rsid w:val="00587D98"/>
    <w:rsid w:val="005B140B"/>
    <w:rsid w:val="005B1B40"/>
    <w:rsid w:val="005B7253"/>
    <w:rsid w:val="005C7525"/>
    <w:rsid w:val="005E0A9C"/>
    <w:rsid w:val="005E1572"/>
    <w:rsid w:val="005E1A6E"/>
    <w:rsid w:val="005E2A69"/>
    <w:rsid w:val="005E342D"/>
    <w:rsid w:val="005E4065"/>
    <w:rsid w:val="005E4F05"/>
    <w:rsid w:val="005E62B0"/>
    <w:rsid w:val="005F1D87"/>
    <w:rsid w:val="005F6FFB"/>
    <w:rsid w:val="0060102A"/>
    <w:rsid w:val="00604B92"/>
    <w:rsid w:val="00606DF8"/>
    <w:rsid w:val="00606F02"/>
    <w:rsid w:val="00607602"/>
    <w:rsid w:val="00622508"/>
    <w:rsid w:val="0062255E"/>
    <w:rsid w:val="00623962"/>
    <w:rsid w:val="006260CD"/>
    <w:rsid w:val="00627574"/>
    <w:rsid w:val="00635272"/>
    <w:rsid w:val="006354E8"/>
    <w:rsid w:val="00643079"/>
    <w:rsid w:val="006535E8"/>
    <w:rsid w:val="0065427D"/>
    <w:rsid w:val="00662442"/>
    <w:rsid w:val="00662CBC"/>
    <w:rsid w:val="00665747"/>
    <w:rsid w:val="00666262"/>
    <w:rsid w:val="006662F8"/>
    <w:rsid w:val="00670D9A"/>
    <w:rsid w:val="00671169"/>
    <w:rsid w:val="006759CB"/>
    <w:rsid w:val="0068205A"/>
    <w:rsid w:val="006949BA"/>
    <w:rsid w:val="00694FA8"/>
    <w:rsid w:val="006A1543"/>
    <w:rsid w:val="006A1872"/>
    <w:rsid w:val="006A6258"/>
    <w:rsid w:val="006B71E2"/>
    <w:rsid w:val="006C1440"/>
    <w:rsid w:val="006C1713"/>
    <w:rsid w:val="006C17FF"/>
    <w:rsid w:val="006C79C7"/>
    <w:rsid w:val="006D0D69"/>
    <w:rsid w:val="006D4084"/>
    <w:rsid w:val="006D4416"/>
    <w:rsid w:val="006D4550"/>
    <w:rsid w:val="006E21CD"/>
    <w:rsid w:val="006E6EDE"/>
    <w:rsid w:val="006F012D"/>
    <w:rsid w:val="006F1533"/>
    <w:rsid w:val="006F5898"/>
    <w:rsid w:val="006F65EB"/>
    <w:rsid w:val="007034D5"/>
    <w:rsid w:val="00720F0C"/>
    <w:rsid w:val="0073416A"/>
    <w:rsid w:val="007350AB"/>
    <w:rsid w:val="007357DC"/>
    <w:rsid w:val="007368C8"/>
    <w:rsid w:val="00737910"/>
    <w:rsid w:val="0074644E"/>
    <w:rsid w:val="00750A28"/>
    <w:rsid w:val="0075227A"/>
    <w:rsid w:val="00753B3B"/>
    <w:rsid w:val="007609A2"/>
    <w:rsid w:val="00760A44"/>
    <w:rsid w:val="00766A43"/>
    <w:rsid w:val="00774120"/>
    <w:rsid w:val="00774AED"/>
    <w:rsid w:val="00776476"/>
    <w:rsid w:val="007779CC"/>
    <w:rsid w:val="007811F3"/>
    <w:rsid w:val="00783896"/>
    <w:rsid w:val="00787C60"/>
    <w:rsid w:val="00797D80"/>
    <w:rsid w:val="007A2AD3"/>
    <w:rsid w:val="007A322A"/>
    <w:rsid w:val="007B02D0"/>
    <w:rsid w:val="007B1507"/>
    <w:rsid w:val="007B4E2F"/>
    <w:rsid w:val="007C2B6A"/>
    <w:rsid w:val="007C5428"/>
    <w:rsid w:val="007D06DC"/>
    <w:rsid w:val="007D21BF"/>
    <w:rsid w:val="007D2C19"/>
    <w:rsid w:val="007E1521"/>
    <w:rsid w:val="007E1F88"/>
    <w:rsid w:val="007E24D6"/>
    <w:rsid w:val="007E3C67"/>
    <w:rsid w:val="007E548E"/>
    <w:rsid w:val="007F2C05"/>
    <w:rsid w:val="007F456F"/>
    <w:rsid w:val="007F5AF5"/>
    <w:rsid w:val="007F6782"/>
    <w:rsid w:val="00802A19"/>
    <w:rsid w:val="00802DB6"/>
    <w:rsid w:val="00806267"/>
    <w:rsid w:val="0081426F"/>
    <w:rsid w:val="00817A4B"/>
    <w:rsid w:val="00832722"/>
    <w:rsid w:val="0083365D"/>
    <w:rsid w:val="00840F33"/>
    <w:rsid w:val="00841CE1"/>
    <w:rsid w:val="00843033"/>
    <w:rsid w:val="00843E61"/>
    <w:rsid w:val="00844A42"/>
    <w:rsid w:val="008504A3"/>
    <w:rsid w:val="0085105F"/>
    <w:rsid w:val="00851D40"/>
    <w:rsid w:val="00857FA1"/>
    <w:rsid w:val="0086548D"/>
    <w:rsid w:val="00871695"/>
    <w:rsid w:val="008728D2"/>
    <w:rsid w:val="0087678F"/>
    <w:rsid w:val="00876D54"/>
    <w:rsid w:val="0088496D"/>
    <w:rsid w:val="00885D03"/>
    <w:rsid w:val="00886357"/>
    <w:rsid w:val="00892C6B"/>
    <w:rsid w:val="00893D51"/>
    <w:rsid w:val="00894934"/>
    <w:rsid w:val="008A035D"/>
    <w:rsid w:val="008A5190"/>
    <w:rsid w:val="008A7CC4"/>
    <w:rsid w:val="008B1C5E"/>
    <w:rsid w:val="008B247F"/>
    <w:rsid w:val="008C5DBB"/>
    <w:rsid w:val="008D59B9"/>
    <w:rsid w:val="008D6BF1"/>
    <w:rsid w:val="008E017F"/>
    <w:rsid w:val="008E3655"/>
    <w:rsid w:val="008E37E1"/>
    <w:rsid w:val="008E3C63"/>
    <w:rsid w:val="008E5082"/>
    <w:rsid w:val="008E72E5"/>
    <w:rsid w:val="008F597E"/>
    <w:rsid w:val="008F669C"/>
    <w:rsid w:val="00900680"/>
    <w:rsid w:val="009006F8"/>
    <w:rsid w:val="009036D8"/>
    <w:rsid w:val="009043A4"/>
    <w:rsid w:val="00904F9B"/>
    <w:rsid w:val="0091197D"/>
    <w:rsid w:val="009129D6"/>
    <w:rsid w:val="009228F5"/>
    <w:rsid w:val="00922A7F"/>
    <w:rsid w:val="009308EF"/>
    <w:rsid w:val="00933EC1"/>
    <w:rsid w:val="009352F1"/>
    <w:rsid w:val="00936AC8"/>
    <w:rsid w:val="009400FD"/>
    <w:rsid w:val="00940428"/>
    <w:rsid w:val="00941AEA"/>
    <w:rsid w:val="009437DB"/>
    <w:rsid w:val="00944EDD"/>
    <w:rsid w:val="00952339"/>
    <w:rsid w:val="009527E3"/>
    <w:rsid w:val="0096473B"/>
    <w:rsid w:val="00964D69"/>
    <w:rsid w:val="009653DA"/>
    <w:rsid w:val="00967BFB"/>
    <w:rsid w:val="009703D7"/>
    <w:rsid w:val="009724F8"/>
    <w:rsid w:val="00972E4F"/>
    <w:rsid w:val="009736A4"/>
    <w:rsid w:val="0097477A"/>
    <w:rsid w:val="0098443B"/>
    <w:rsid w:val="00985014"/>
    <w:rsid w:val="00995118"/>
    <w:rsid w:val="009A1362"/>
    <w:rsid w:val="009A305E"/>
    <w:rsid w:val="009A4627"/>
    <w:rsid w:val="009A61E4"/>
    <w:rsid w:val="009B311F"/>
    <w:rsid w:val="009B342B"/>
    <w:rsid w:val="009B3AD9"/>
    <w:rsid w:val="009B40D3"/>
    <w:rsid w:val="009B6CC9"/>
    <w:rsid w:val="009B7D85"/>
    <w:rsid w:val="009C187E"/>
    <w:rsid w:val="009C508E"/>
    <w:rsid w:val="009D489B"/>
    <w:rsid w:val="009D6423"/>
    <w:rsid w:val="009E3466"/>
    <w:rsid w:val="009E37CC"/>
    <w:rsid w:val="009E4E20"/>
    <w:rsid w:val="009F35C3"/>
    <w:rsid w:val="00A04854"/>
    <w:rsid w:val="00A219E8"/>
    <w:rsid w:val="00A22C5E"/>
    <w:rsid w:val="00A32741"/>
    <w:rsid w:val="00A33065"/>
    <w:rsid w:val="00A4368E"/>
    <w:rsid w:val="00A463E0"/>
    <w:rsid w:val="00A51C02"/>
    <w:rsid w:val="00A5563D"/>
    <w:rsid w:val="00A615CA"/>
    <w:rsid w:val="00A62A89"/>
    <w:rsid w:val="00A70D6F"/>
    <w:rsid w:val="00A74E20"/>
    <w:rsid w:val="00A75781"/>
    <w:rsid w:val="00A7637A"/>
    <w:rsid w:val="00A76EF4"/>
    <w:rsid w:val="00A777C3"/>
    <w:rsid w:val="00A77E3C"/>
    <w:rsid w:val="00A81B71"/>
    <w:rsid w:val="00A90874"/>
    <w:rsid w:val="00A936B8"/>
    <w:rsid w:val="00AA02D1"/>
    <w:rsid w:val="00AB412C"/>
    <w:rsid w:val="00AB490D"/>
    <w:rsid w:val="00AB62BD"/>
    <w:rsid w:val="00AC0870"/>
    <w:rsid w:val="00AC0D5F"/>
    <w:rsid w:val="00AC671C"/>
    <w:rsid w:val="00AD1D6A"/>
    <w:rsid w:val="00AD7FB5"/>
    <w:rsid w:val="00AE0763"/>
    <w:rsid w:val="00AE1ED1"/>
    <w:rsid w:val="00AE2006"/>
    <w:rsid w:val="00AE3480"/>
    <w:rsid w:val="00AE3A9B"/>
    <w:rsid w:val="00AF14F7"/>
    <w:rsid w:val="00AF32E0"/>
    <w:rsid w:val="00AF6A8D"/>
    <w:rsid w:val="00AF7C77"/>
    <w:rsid w:val="00B03742"/>
    <w:rsid w:val="00B04349"/>
    <w:rsid w:val="00B06EBB"/>
    <w:rsid w:val="00B11936"/>
    <w:rsid w:val="00B136A0"/>
    <w:rsid w:val="00B27433"/>
    <w:rsid w:val="00B27D49"/>
    <w:rsid w:val="00B302B2"/>
    <w:rsid w:val="00B318A3"/>
    <w:rsid w:val="00B32530"/>
    <w:rsid w:val="00B32962"/>
    <w:rsid w:val="00B35DEB"/>
    <w:rsid w:val="00B44BF4"/>
    <w:rsid w:val="00B4531A"/>
    <w:rsid w:val="00B4587C"/>
    <w:rsid w:val="00B47A92"/>
    <w:rsid w:val="00B52FD6"/>
    <w:rsid w:val="00B55DD5"/>
    <w:rsid w:val="00B57FBD"/>
    <w:rsid w:val="00B640C5"/>
    <w:rsid w:val="00B65A53"/>
    <w:rsid w:val="00B67A03"/>
    <w:rsid w:val="00B765F5"/>
    <w:rsid w:val="00B821C5"/>
    <w:rsid w:val="00B83383"/>
    <w:rsid w:val="00B83573"/>
    <w:rsid w:val="00B83CB9"/>
    <w:rsid w:val="00B86C0E"/>
    <w:rsid w:val="00B8726E"/>
    <w:rsid w:val="00B90C64"/>
    <w:rsid w:val="00B9249C"/>
    <w:rsid w:val="00B944F9"/>
    <w:rsid w:val="00B94DED"/>
    <w:rsid w:val="00B956A9"/>
    <w:rsid w:val="00B95A38"/>
    <w:rsid w:val="00BA10E0"/>
    <w:rsid w:val="00BA5C22"/>
    <w:rsid w:val="00BA729E"/>
    <w:rsid w:val="00BA7761"/>
    <w:rsid w:val="00BD1E42"/>
    <w:rsid w:val="00BE23AF"/>
    <w:rsid w:val="00BF79A9"/>
    <w:rsid w:val="00C04CC6"/>
    <w:rsid w:val="00C05203"/>
    <w:rsid w:val="00C06A82"/>
    <w:rsid w:val="00C139A7"/>
    <w:rsid w:val="00C16CCD"/>
    <w:rsid w:val="00C23E9F"/>
    <w:rsid w:val="00C26EE3"/>
    <w:rsid w:val="00C3040E"/>
    <w:rsid w:val="00C307A5"/>
    <w:rsid w:val="00C30ECE"/>
    <w:rsid w:val="00C404A9"/>
    <w:rsid w:val="00C4307F"/>
    <w:rsid w:val="00C447FA"/>
    <w:rsid w:val="00C4706D"/>
    <w:rsid w:val="00C4719D"/>
    <w:rsid w:val="00C47DE8"/>
    <w:rsid w:val="00C51C42"/>
    <w:rsid w:val="00C554E2"/>
    <w:rsid w:val="00C5736F"/>
    <w:rsid w:val="00C650CC"/>
    <w:rsid w:val="00C71903"/>
    <w:rsid w:val="00C75ABA"/>
    <w:rsid w:val="00C77907"/>
    <w:rsid w:val="00C8296E"/>
    <w:rsid w:val="00C83B95"/>
    <w:rsid w:val="00C86D99"/>
    <w:rsid w:val="00C90CF0"/>
    <w:rsid w:val="00C970C5"/>
    <w:rsid w:val="00CA52C6"/>
    <w:rsid w:val="00CA607F"/>
    <w:rsid w:val="00CB0B9A"/>
    <w:rsid w:val="00CB1BF5"/>
    <w:rsid w:val="00CB7471"/>
    <w:rsid w:val="00CB7B74"/>
    <w:rsid w:val="00CC05DA"/>
    <w:rsid w:val="00CC080E"/>
    <w:rsid w:val="00CC0EDE"/>
    <w:rsid w:val="00CC52A0"/>
    <w:rsid w:val="00CD2F0F"/>
    <w:rsid w:val="00CE0D2F"/>
    <w:rsid w:val="00CE1D2A"/>
    <w:rsid w:val="00CE1D4A"/>
    <w:rsid w:val="00CE356D"/>
    <w:rsid w:val="00CE5A0C"/>
    <w:rsid w:val="00CE79AB"/>
    <w:rsid w:val="00CF1BDC"/>
    <w:rsid w:val="00CF47C3"/>
    <w:rsid w:val="00D02F00"/>
    <w:rsid w:val="00D03CED"/>
    <w:rsid w:val="00D12AF2"/>
    <w:rsid w:val="00D176B8"/>
    <w:rsid w:val="00D268DD"/>
    <w:rsid w:val="00D30CA2"/>
    <w:rsid w:val="00D4724E"/>
    <w:rsid w:val="00D5056D"/>
    <w:rsid w:val="00D509D5"/>
    <w:rsid w:val="00D52018"/>
    <w:rsid w:val="00D561D0"/>
    <w:rsid w:val="00D56C9E"/>
    <w:rsid w:val="00D610EF"/>
    <w:rsid w:val="00D61C2E"/>
    <w:rsid w:val="00D62DE5"/>
    <w:rsid w:val="00D63D18"/>
    <w:rsid w:val="00D640D4"/>
    <w:rsid w:val="00D651C1"/>
    <w:rsid w:val="00D71D4C"/>
    <w:rsid w:val="00D72742"/>
    <w:rsid w:val="00D740F6"/>
    <w:rsid w:val="00D75181"/>
    <w:rsid w:val="00D76B7A"/>
    <w:rsid w:val="00D76CEB"/>
    <w:rsid w:val="00D8208D"/>
    <w:rsid w:val="00D91C15"/>
    <w:rsid w:val="00D9607D"/>
    <w:rsid w:val="00D97F7A"/>
    <w:rsid w:val="00DA2A03"/>
    <w:rsid w:val="00DA52B0"/>
    <w:rsid w:val="00DA6222"/>
    <w:rsid w:val="00DA75A6"/>
    <w:rsid w:val="00DA7C9E"/>
    <w:rsid w:val="00DC5427"/>
    <w:rsid w:val="00DC5E62"/>
    <w:rsid w:val="00DD32F7"/>
    <w:rsid w:val="00DD47DF"/>
    <w:rsid w:val="00DE125F"/>
    <w:rsid w:val="00DF536C"/>
    <w:rsid w:val="00E01681"/>
    <w:rsid w:val="00E06ADD"/>
    <w:rsid w:val="00E1293E"/>
    <w:rsid w:val="00E14320"/>
    <w:rsid w:val="00E1509B"/>
    <w:rsid w:val="00E21844"/>
    <w:rsid w:val="00E24A85"/>
    <w:rsid w:val="00E2683E"/>
    <w:rsid w:val="00E42C10"/>
    <w:rsid w:val="00E42E6B"/>
    <w:rsid w:val="00E447AF"/>
    <w:rsid w:val="00E50684"/>
    <w:rsid w:val="00E51C33"/>
    <w:rsid w:val="00E5625B"/>
    <w:rsid w:val="00E61DEC"/>
    <w:rsid w:val="00E63705"/>
    <w:rsid w:val="00E6394A"/>
    <w:rsid w:val="00E66D9B"/>
    <w:rsid w:val="00E700BB"/>
    <w:rsid w:val="00E71745"/>
    <w:rsid w:val="00E73F46"/>
    <w:rsid w:val="00E76694"/>
    <w:rsid w:val="00E93684"/>
    <w:rsid w:val="00EA4F99"/>
    <w:rsid w:val="00EB5775"/>
    <w:rsid w:val="00EB58D8"/>
    <w:rsid w:val="00EB64DF"/>
    <w:rsid w:val="00EB7049"/>
    <w:rsid w:val="00EB7642"/>
    <w:rsid w:val="00EC28B2"/>
    <w:rsid w:val="00EC496B"/>
    <w:rsid w:val="00EC567F"/>
    <w:rsid w:val="00EC7487"/>
    <w:rsid w:val="00ED1178"/>
    <w:rsid w:val="00ED6668"/>
    <w:rsid w:val="00EE1062"/>
    <w:rsid w:val="00EE6268"/>
    <w:rsid w:val="00EE6C4B"/>
    <w:rsid w:val="00EF2044"/>
    <w:rsid w:val="00EF449D"/>
    <w:rsid w:val="00EF5DAF"/>
    <w:rsid w:val="00EF68AA"/>
    <w:rsid w:val="00F00C01"/>
    <w:rsid w:val="00F1140D"/>
    <w:rsid w:val="00F158FD"/>
    <w:rsid w:val="00F31052"/>
    <w:rsid w:val="00F32CB9"/>
    <w:rsid w:val="00F33924"/>
    <w:rsid w:val="00F33D72"/>
    <w:rsid w:val="00F36653"/>
    <w:rsid w:val="00F4128B"/>
    <w:rsid w:val="00F441FA"/>
    <w:rsid w:val="00F45F54"/>
    <w:rsid w:val="00F60D75"/>
    <w:rsid w:val="00F643A8"/>
    <w:rsid w:val="00F714F5"/>
    <w:rsid w:val="00F76C3B"/>
    <w:rsid w:val="00F851B3"/>
    <w:rsid w:val="00F8661D"/>
    <w:rsid w:val="00FA44BE"/>
    <w:rsid w:val="00FB3F94"/>
    <w:rsid w:val="00FC02F8"/>
    <w:rsid w:val="00FC66A4"/>
    <w:rsid w:val="00FD4AA0"/>
    <w:rsid w:val="00FD5897"/>
    <w:rsid w:val="00FD6167"/>
    <w:rsid w:val="00FE4977"/>
    <w:rsid w:val="00FE4A5E"/>
    <w:rsid w:val="00FF1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5D07F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2A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1A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7B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50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B14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33D72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802A19"/>
    <w:rPr>
      <w:b/>
      <w:bCs/>
      <w:kern w:val="44"/>
      <w:sz w:val="44"/>
      <w:szCs w:val="44"/>
    </w:rPr>
  </w:style>
  <w:style w:type="paragraph" w:styleId="a5">
    <w:name w:val="Balloon Text"/>
    <w:basedOn w:val="a"/>
    <w:link w:val="a6"/>
    <w:uiPriority w:val="99"/>
    <w:semiHidden/>
    <w:unhideWhenUsed/>
    <w:rsid w:val="0012315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23158"/>
    <w:rPr>
      <w:rFonts w:ascii="Heiti SC Light" w:eastAsia="Heiti SC Light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E1A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5E1A6E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Book Title"/>
    <w:basedOn w:val="a0"/>
    <w:autoRedefine/>
    <w:uiPriority w:val="33"/>
    <w:qFormat/>
    <w:rsid w:val="005E1A6E"/>
    <w:rPr>
      <w:smallCaps/>
      <w:spacing w:val="5"/>
    </w:rPr>
  </w:style>
  <w:style w:type="character" w:customStyle="1" w:styleId="20">
    <w:name w:val="标题 2字符"/>
    <w:basedOn w:val="a0"/>
    <w:link w:val="2"/>
    <w:uiPriority w:val="9"/>
    <w:rsid w:val="005E1A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B7B78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1293E"/>
    <w:pPr>
      <w:spacing w:before="240" w:after="120"/>
      <w:jc w:val="left"/>
    </w:pPr>
    <w:rPr>
      <w:b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293E"/>
    <w:pPr>
      <w:jc w:val="left"/>
    </w:pPr>
    <w:rPr>
      <w:b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E1293E"/>
    <w:pPr>
      <w:jc w:val="left"/>
    </w:pPr>
    <w:rPr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character" w:customStyle="1" w:styleId="40">
    <w:name w:val="标题 4字符"/>
    <w:basedOn w:val="a0"/>
    <w:link w:val="4"/>
    <w:uiPriority w:val="9"/>
    <w:rsid w:val="009C508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E562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E5625B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E562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E5625B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E5625B"/>
  </w:style>
  <w:style w:type="paragraph" w:styleId="af">
    <w:name w:val="Normal (Web)"/>
    <w:basedOn w:val="a"/>
    <w:uiPriority w:val="99"/>
    <w:unhideWhenUsed/>
    <w:rsid w:val="00EF5DAF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f0">
    <w:name w:val="Hyperlink"/>
    <w:basedOn w:val="a0"/>
    <w:uiPriority w:val="99"/>
    <w:unhideWhenUsed/>
    <w:rsid w:val="00C83B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2A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1A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7B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50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B14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F33D72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802A19"/>
    <w:rPr>
      <w:b/>
      <w:bCs/>
      <w:kern w:val="44"/>
      <w:sz w:val="44"/>
      <w:szCs w:val="44"/>
    </w:rPr>
  </w:style>
  <w:style w:type="paragraph" w:styleId="a5">
    <w:name w:val="Balloon Text"/>
    <w:basedOn w:val="a"/>
    <w:link w:val="a6"/>
    <w:uiPriority w:val="99"/>
    <w:semiHidden/>
    <w:unhideWhenUsed/>
    <w:rsid w:val="00123158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123158"/>
    <w:rPr>
      <w:rFonts w:ascii="Heiti SC Light" w:eastAsia="Heiti SC Light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E1A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5E1A6E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Book Title"/>
    <w:basedOn w:val="a0"/>
    <w:autoRedefine/>
    <w:uiPriority w:val="33"/>
    <w:qFormat/>
    <w:rsid w:val="005E1A6E"/>
    <w:rPr>
      <w:smallCaps/>
      <w:spacing w:val="5"/>
    </w:rPr>
  </w:style>
  <w:style w:type="character" w:customStyle="1" w:styleId="20">
    <w:name w:val="标题 2字符"/>
    <w:basedOn w:val="a0"/>
    <w:link w:val="2"/>
    <w:uiPriority w:val="9"/>
    <w:rsid w:val="005E1A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B7B78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1293E"/>
    <w:pPr>
      <w:spacing w:before="240" w:after="120"/>
      <w:jc w:val="left"/>
    </w:pPr>
    <w:rPr>
      <w:b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293E"/>
    <w:pPr>
      <w:jc w:val="left"/>
    </w:pPr>
    <w:rPr>
      <w:b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E1293E"/>
    <w:pPr>
      <w:jc w:val="left"/>
    </w:pPr>
    <w:rPr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1293E"/>
    <w:pPr>
      <w:jc w:val="left"/>
    </w:pPr>
    <w:rPr>
      <w:sz w:val="22"/>
      <w:szCs w:val="22"/>
    </w:rPr>
  </w:style>
  <w:style w:type="character" w:customStyle="1" w:styleId="40">
    <w:name w:val="标题 4字符"/>
    <w:basedOn w:val="a0"/>
    <w:link w:val="4"/>
    <w:uiPriority w:val="9"/>
    <w:rsid w:val="009C508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E562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E5625B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E562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E5625B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E5625B"/>
  </w:style>
  <w:style w:type="paragraph" w:styleId="af">
    <w:name w:val="Normal (Web)"/>
    <w:basedOn w:val="a"/>
    <w:uiPriority w:val="99"/>
    <w:unhideWhenUsed/>
    <w:rsid w:val="00EF5DAF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f0">
    <w:name w:val="Hyperlink"/>
    <w:basedOn w:val="a0"/>
    <w:uiPriority w:val="99"/>
    <w:unhideWhenUsed/>
    <w:rsid w:val="00C83B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85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fontTable" Target="fontTable.xml"/><Relationship Id="rId9" Type="http://schemas.openxmlformats.org/officeDocument/2006/relationships/image" Target="media/image2.em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33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image" Target="media/image9.emf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29</Pages>
  <Words>3540</Words>
  <Characters>20182</Characters>
  <Application>Microsoft Macintosh Word</Application>
  <DocSecurity>0</DocSecurity>
  <Lines>168</Lines>
  <Paragraphs>47</Paragraphs>
  <ScaleCrop>false</ScaleCrop>
  <Company>IT</Company>
  <LinksUpToDate>false</LinksUpToDate>
  <CharactersWithSpaces>23675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Gan</dc:creator>
  <cp:keywords/>
  <dc:description/>
  <cp:lastModifiedBy>Ivan Gan</cp:lastModifiedBy>
  <cp:revision>826</cp:revision>
  <dcterms:created xsi:type="dcterms:W3CDTF">2016-06-03T00:55:00Z</dcterms:created>
  <dcterms:modified xsi:type="dcterms:W3CDTF">2016-08-30T04:14:00Z</dcterms:modified>
</cp:coreProperties>
</file>